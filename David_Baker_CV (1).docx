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0"/>
        <w:gridCol w:w="3186"/>
        <w:gridCol w:w="494"/>
        <w:gridCol w:w="340"/>
        <w:gridCol w:w="6886"/>
        <w:gridCol w:w="500"/>
      </w:tblGrid>
      <w:tr w:rsidR="00765C37" w:rsidRPr="00A92148" w14:paraId="1F4C786C" w14:textId="77777777" w:rsidTr="00E56602">
        <w:trPr>
          <w:trHeight w:val="15598"/>
          <w:tblCellSpacing w:w="0" w:type="dxa"/>
        </w:trPr>
        <w:tc>
          <w:tcPr>
            <w:tcW w:w="500" w:type="dxa"/>
            <w:shd w:val="clear" w:color="auto" w:fill="E9EAEE"/>
            <w:tcMar>
              <w:top w:w="600" w:type="dxa"/>
              <w:left w:w="0" w:type="dxa"/>
              <w:bottom w:w="600" w:type="dxa"/>
              <w:right w:w="0" w:type="dxa"/>
            </w:tcMar>
            <w:vAlign w:val="bottom"/>
            <w:hideMark/>
          </w:tcPr>
          <w:p w14:paraId="3286D7AC" w14:textId="77777777" w:rsidR="00765C37" w:rsidRPr="00A92148" w:rsidRDefault="00765C37">
            <w:pPr>
              <w:rPr>
                <w:rFonts w:ascii="Century Gothic" w:eastAsia="Century Gothic" w:hAnsi="Century Gothic" w:cs="Century Gothic"/>
                <w:color w:val="2A2A2A"/>
                <w:sz w:val="20"/>
                <w:szCs w:val="20"/>
                <w:lang w:val="en-GB"/>
              </w:rPr>
            </w:pPr>
          </w:p>
        </w:tc>
        <w:tc>
          <w:tcPr>
            <w:tcW w:w="3186" w:type="dxa"/>
            <w:shd w:val="clear" w:color="auto" w:fill="E9EAEE"/>
            <w:tcMar>
              <w:top w:w="600" w:type="dxa"/>
              <w:left w:w="0" w:type="dxa"/>
              <w:bottom w:w="600" w:type="dxa"/>
              <w:right w:w="0" w:type="dxa"/>
            </w:tcMar>
            <w:hideMark/>
          </w:tcPr>
          <w:p w14:paraId="5524F4B4" w14:textId="77777777" w:rsidR="00765C37" w:rsidRPr="00A92148" w:rsidRDefault="00F2636A">
            <w:pPr>
              <w:pStyle w:val="documentheadingsectiontitleParagraph"/>
              <w:pBdr>
                <w:bottom w:val="none" w:sz="0" w:space="13" w:color="auto"/>
              </w:pBdr>
              <w:rPr>
                <w:rStyle w:val="documentheadingsectiontitle"/>
                <w:rFonts w:ascii="Century Gothic" w:eastAsia="Century Gothic" w:hAnsi="Century Gothic" w:cs="Century Gothic"/>
                <w:b/>
                <w:bCs/>
                <w:caps/>
                <w:vanish/>
                <w:color w:val="696969"/>
                <w:spacing w:val="10"/>
                <w:lang w:val="en-GB"/>
              </w:rPr>
            </w:pPr>
            <w:r w:rsidRPr="00A92148">
              <w:rPr>
                <w:rStyle w:val="documentheadingsectiontitle"/>
                <w:rFonts w:ascii="Century Gothic" w:eastAsia="Century Gothic" w:hAnsi="Century Gothic" w:cs="Century Gothic"/>
                <w:b/>
                <w:bCs/>
                <w:caps/>
                <w:vanish/>
                <w:color w:val="696969"/>
                <w:spacing w:val="10"/>
                <w:lang w:val="en-GB"/>
              </w:rPr>
              <w:t>Contact</w:t>
            </w:r>
          </w:p>
          <w:p w14:paraId="05CC7F53" w14:textId="77777777" w:rsidR="00765C37" w:rsidRPr="00A92148" w:rsidRDefault="00F2636A">
            <w:pPr>
              <w:pStyle w:val="documentleft-boxcntc-gap"/>
              <w:rPr>
                <w:rStyle w:val="documentleft-box"/>
                <w:rFonts w:ascii="Century Gothic" w:eastAsia="Century Gothic" w:hAnsi="Century Gothic" w:cs="Century Gothic"/>
                <w:color w:val="2A2A2A"/>
                <w:sz w:val="20"/>
                <w:szCs w:val="20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="Century Gothic" w:eastAsia="Century Gothic" w:hAnsi="Century Gothic" w:cs="Century Gothic"/>
                <w:color w:val="2A2A2A"/>
                <w:sz w:val="20"/>
                <w:szCs w:val="20"/>
                <w:shd w:val="clear" w:color="auto" w:fill="auto"/>
                <w:lang w:val="en-GB"/>
              </w:rPr>
              <w:t> </w:t>
            </w:r>
          </w:p>
          <w:tbl>
            <w:tblPr>
              <w:tblStyle w:val="documentaddress"/>
              <w:tblW w:w="3606" w:type="dxa"/>
              <w:tblCellSpacing w:w="0" w:type="dxa"/>
              <w:tblBorders>
                <w:bottom w:val="single" w:sz="8" w:space="0" w:color="E9EAEE"/>
              </w:tblBorders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3106"/>
            </w:tblGrid>
            <w:tr w:rsidR="00765C37" w:rsidRPr="00A92148" w14:paraId="1E247DA7" w14:textId="77777777" w:rsidTr="000A47C1">
              <w:trPr>
                <w:trHeight w:val="1668"/>
                <w:tblCellSpacing w:w="0" w:type="dxa"/>
              </w:trPr>
              <w:tc>
                <w:tcPr>
                  <w:tcW w:w="500" w:type="dxa"/>
                  <w:tcBorders>
                    <w:bottom w:val="single" w:sz="8" w:space="0" w:color="E9EAEE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A64B7E1" w14:textId="77777777" w:rsidR="002A1DBA" w:rsidRPr="00A92148" w:rsidRDefault="002A1DBA" w:rsidP="002A1DBA">
                  <w:pPr>
                    <w:pStyle w:val="documentleft-boxiconRownth-child1iconSvgdiv"/>
                    <w:pBdr>
                      <w:left w:val="none" w:sz="0" w:space="1" w:color="auto"/>
                    </w:pBdr>
                    <w:spacing w:after="180"/>
                    <w:rPr>
                      <w:rStyle w:val="documentleft-boxiconSv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</w:p>
                <w:p w14:paraId="7AD457AB" w14:textId="08CD7DFC" w:rsidR="002A1DBA" w:rsidRPr="00A92148" w:rsidRDefault="006F1A99" w:rsidP="002A1DBA">
                  <w:pPr>
                    <w:pStyle w:val="documentleft-boxiconRownth-child1iconSvgdiv"/>
                    <w:pBdr>
                      <w:left w:val="none" w:sz="0" w:space="1" w:color="auto"/>
                    </w:pBdr>
                    <w:spacing w:after="180"/>
                    <w:rPr>
                      <w:rStyle w:val="documentleft-boxiconSv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left-boxiconSv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     </w:t>
                  </w:r>
                </w:p>
                <w:p w14:paraId="515BF654" w14:textId="5640090F" w:rsidR="006F1A99" w:rsidRPr="00A92148" w:rsidRDefault="006F1A99" w:rsidP="002A1DBA">
                  <w:pPr>
                    <w:pStyle w:val="documentleft-boxiconRownth-child1iconSvgdiv"/>
                    <w:pBdr>
                      <w:left w:val="none" w:sz="0" w:space="1" w:color="auto"/>
                    </w:pBdr>
                    <w:spacing w:after="180"/>
                    <w:rPr>
                      <w:rStyle w:val="documentleft-boxiconSv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left-boxiconSv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         </w:t>
                  </w:r>
                </w:p>
                <w:p w14:paraId="113D5624" w14:textId="22D19C4A" w:rsidR="006F1A99" w:rsidRPr="00A92148" w:rsidRDefault="006F1A99" w:rsidP="002A1DBA">
                  <w:pPr>
                    <w:pStyle w:val="documentleft-boxiconRownth-child1iconSvgdiv"/>
                    <w:pBdr>
                      <w:left w:val="none" w:sz="0" w:space="1" w:color="auto"/>
                    </w:pBdr>
                    <w:spacing w:after="180"/>
                    <w:rPr>
                      <w:rStyle w:val="documentleft-boxiconSv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noProof/>
                      <w:lang w:val="en-GB"/>
                    </w:rPr>
                    <w:drawing>
                      <wp:inline distT="0" distB="0" distL="0" distR="0" wp14:anchorId="5005E881" wp14:editId="468A0999">
                        <wp:extent cx="91440" cy="182880"/>
                        <wp:effectExtent l="0" t="0" r="0" b="0"/>
                        <wp:docPr id="226195571" name="Picture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0003"/>
                                <pic:cNvPicPr>
                                  <a:picLocks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1440" cy="1828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44F22" w:rsidRPr="00A92148">
                    <w:rPr>
                      <w:rStyle w:val="documentleft-boxiconSv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        </w:t>
                  </w:r>
                </w:p>
              </w:tc>
              <w:tc>
                <w:tcPr>
                  <w:tcW w:w="3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513A997" w14:textId="6DA55052" w:rsidR="006F1A99" w:rsidRPr="00A92148" w:rsidRDefault="006F1A99">
                  <w:pPr>
                    <w:pStyle w:val="documentleft-boxiconRownth-child1icoTxtdiv"/>
                    <w:spacing w:after="180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   </w:t>
                  </w:r>
                  <w:r w:rsidR="00273DB8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   </w:t>
                  </w:r>
                  <w:r w:rsidR="00444F22" w:rsidRPr="00A92148">
                    <w:rPr>
                      <w:rStyle w:val="span"/>
                      <w:rFonts w:ascii="Century Gothic" w:eastAsia="Century Gothic" w:hAnsi="Century Gothic" w:cs="Century Gothic"/>
                      <w:noProof/>
                      <w:color w:val="2A2A2A"/>
                      <w:sz w:val="20"/>
                      <w:szCs w:val="20"/>
                      <w:lang w:val="en-GB"/>
                    </w:rPr>
                    <w:drawing>
                      <wp:inline distT="0" distB="0" distL="0" distR="0" wp14:anchorId="39C428C5" wp14:editId="414A0FC3">
                        <wp:extent cx="830435" cy="878774"/>
                        <wp:effectExtent l="0" t="0" r="0" b="0"/>
                        <wp:docPr id="96196090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1960905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7179" cy="896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  </w:t>
                  </w:r>
                </w:p>
                <w:p w14:paraId="791E6563" w14:textId="7A72BEE5" w:rsidR="00765C37" w:rsidRPr="00A92148" w:rsidRDefault="002A1DBA">
                  <w:pPr>
                    <w:pStyle w:val="documentleft-boxiconRownth-child1icoTxtdiv"/>
                    <w:spacing w:after="180"/>
                    <w:rPr>
                      <w:rStyle w:val="documentaddressicoTxt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Manchester, Lancashire M9 8PY</w:t>
                  </w:r>
                </w:p>
              </w:tc>
            </w:tr>
            <w:tr w:rsidR="00765C37" w:rsidRPr="00A92148" w14:paraId="4012ADD7" w14:textId="77777777" w:rsidTr="000A47C1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8F53EB7" w14:textId="2F21F8E7" w:rsidR="00765C37" w:rsidRPr="00A92148" w:rsidRDefault="00F2636A">
                  <w:pPr>
                    <w:pStyle w:val="div"/>
                    <w:spacing w:after="180"/>
                    <w:rPr>
                      <w:rStyle w:val="documentleft-boxiconSv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left-boxiconSvg"/>
                      <w:rFonts w:ascii="Century Gothic" w:eastAsia="Century Gothic" w:hAnsi="Century Gothic" w:cs="Century Gothic"/>
                      <w:noProof/>
                      <w:color w:val="2A2A2A"/>
                      <w:sz w:val="20"/>
                      <w:szCs w:val="20"/>
                      <w:lang w:val="en-GB"/>
                    </w:rPr>
                    <w:drawing>
                      <wp:inline distT="0" distB="0" distL="0" distR="0" wp14:anchorId="55715383" wp14:editId="2B4C5586">
                        <wp:extent cx="152832" cy="152923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152832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373E485" w14:textId="77777777" w:rsidR="00765C37" w:rsidRPr="00A92148" w:rsidRDefault="00F2636A">
                  <w:pPr>
                    <w:pStyle w:val="div"/>
                    <w:spacing w:after="180"/>
                    <w:rPr>
                      <w:rStyle w:val="documentaddressicoTxt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07761951091</w:t>
                  </w:r>
                </w:p>
              </w:tc>
            </w:tr>
            <w:tr w:rsidR="00765C37" w:rsidRPr="00A92148" w14:paraId="2E21E220" w14:textId="77777777" w:rsidTr="000A47C1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7A3DDC2" w14:textId="77777777" w:rsidR="00765C37" w:rsidRPr="00A92148" w:rsidRDefault="00F2636A">
                  <w:pPr>
                    <w:pStyle w:val="div"/>
                    <w:rPr>
                      <w:rStyle w:val="documentleft-boxiconSv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left-boxiconSvg"/>
                      <w:rFonts w:ascii="Century Gothic" w:eastAsia="Century Gothic" w:hAnsi="Century Gothic" w:cs="Century Gothic"/>
                      <w:noProof/>
                      <w:color w:val="2A2A2A"/>
                      <w:sz w:val="20"/>
                      <w:szCs w:val="20"/>
                      <w:lang w:val="en-GB"/>
                    </w:rPr>
                    <w:drawing>
                      <wp:inline distT="0" distB="0" distL="0" distR="0" wp14:anchorId="7578A71D" wp14:editId="30AFF2F4">
                        <wp:extent cx="152832" cy="102158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7F2E59" w14:textId="2C0911BA" w:rsidR="00765C37" w:rsidRPr="00A92148" w:rsidRDefault="003A4E45" w:rsidP="00F5169F">
                  <w:pPr>
                    <w:pStyle w:val="div"/>
                    <w:ind w:right="3"/>
                    <w:rPr>
                      <w:rStyle w:val="documentaddressiconRownth-last-child1icoTxt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d</w:t>
                  </w:r>
                  <w:r w:rsidR="00F5169F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baker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.softdev@gmail.c</w:t>
                  </w:r>
                  <w:r w:rsidR="00B90381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om</w:t>
                  </w:r>
                </w:p>
              </w:tc>
            </w:tr>
          </w:tbl>
          <w:tbl>
            <w:tblPr>
              <w:tblStyle w:val="documentbord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180"/>
            </w:tblGrid>
            <w:tr w:rsidR="00765C37" w:rsidRPr="00A92148" w14:paraId="4CD42F82" w14:textId="77777777">
              <w:trPr>
                <w:trHeight w:hRule="exact" w:val="400"/>
                <w:tblCellSpacing w:w="0" w:type="dxa"/>
              </w:trPr>
              <w:tc>
                <w:tcPr>
                  <w:tcW w:w="3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695A6B53" w14:textId="77777777" w:rsidR="00765C37" w:rsidRPr="00A92148" w:rsidRDefault="00765C37">
                  <w:pPr>
                    <w:rPr>
                      <w:rStyle w:val="documentleft-box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shd w:val="clear" w:color="auto" w:fill="auto"/>
                      <w:lang w:val="en-GB"/>
                    </w:rPr>
                  </w:pPr>
                </w:p>
              </w:tc>
            </w:tr>
            <w:tr w:rsidR="00765C37" w:rsidRPr="00A92148" w14:paraId="501C3ECA" w14:textId="77777777" w:rsidTr="00A1607A">
              <w:trPr>
                <w:trHeight w:hRule="exact" w:val="128"/>
                <w:tblCellSpacing w:w="0" w:type="dxa"/>
              </w:trPr>
              <w:tc>
                <w:tcPr>
                  <w:tcW w:w="3180" w:type="dxa"/>
                  <w:tcBorders>
                    <w:top w:val="single" w:sz="8" w:space="0" w:color="2A2A2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032F7EB3" w14:textId="77777777" w:rsidR="00765C37" w:rsidRPr="00A92148" w:rsidRDefault="00765C37">
                  <w:pPr>
                    <w:rPr>
                      <w:rStyle w:val="documentleft-boxsectionbordercell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</w:p>
              </w:tc>
            </w:tr>
          </w:tbl>
          <w:p w14:paraId="66A1BA34" w14:textId="77777777" w:rsidR="00765C37" w:rsidRPr="00A92148" w:rsidRDefault="00F2636A">
            <w:pPr>
              <w:pStyle w:val="documentheadingsectiontitleParagraph"/>
              <w:pBdr>
                <w:bottom w:val="none" w:sz="0" w:space="13" w:color="auto"/>
              </w:pBdr>
              <w:rPr>
                <w:rStyle w:val="documentheadingsectiontitle"/>
                <w:rFonts w:asciiTheme="minorHAnsi" w:eastAsia="Century Gothic" w:hAnsiTheme="minorHAnsi" w:cstheme="minorHAnsi"/>
                <w:b/>
                <w:bCs/>
                <w:caps/>
                <w:vanish/>
                <w:color w:val="696969"/>
                <w:spacing w:val="10"/>
                <w:lang w:val="en-GB"/>
              </w:rPr>
            </w:pPr>
            <w:r w:rsidRPr="00A92148">
              <w:rPr>
                <w:rStyle w:val="documentheadingsectiontitle"/>
                <w:rFonts w:asciiTheme="minorHAnsi" w:eastAsia="Century Gothic" w:hAnsiTheme="minorHAnsi" w:cstheme="minorHAnsi"/>
                <w:b/>
                <w:bCs/>
                <w:caps/>
                <w:vanish/>
                <w:color w:val="696969"/>
                <w:spacing w:val="10"/>
                <w:lang w:val="en-GB"/>
              </w:rPr>
              <w:t>Summary</w:t>
            </w:r>
          </w:p>
          <w:p w14:paraId="6571402B" w14:textId="5C5A1E89" w:rsidR="00765C37" w:rsidRPr="00A92148" w:rsidRDefault="00430FE8">
            <w:pPr>
              <w:pStyle w:val="documentulli"/>
              <w:numPr>
                <w:ilvl w:val="0"/>
                <w:numId w:val="1"/>
              </w:numPr>
              <w:pBdr>
                <w:left w:val="none" w:sz="0" w:space="0" w:color="auto"/>
              </w:pBdr>
              <w:ind w:left="320" w:hanging="272"/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>Mathematical background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and 5</w:t>
            </w:r>
            <w:r w:rsidR="0035796C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+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</w:t>
            </w:r>
            <w:r w:rsidR="002A1DBA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years’ experience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in 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>Java</w:t>
            </w:r>
            <w:r w:rsidR="007D2A6E"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>, C++</w:t>
            </w:r>
            <w:r w:rsidR="0037227A"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>,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and proprietary Mainframe </w:t>
            </w:r>
            <w:r w:rsidR="00213738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Operating 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Systems Software</w:t>
            </w:r>
          </w:p>
          <w:p w14:paraId="44B7A54F" w14:textId="740DA66B" w:rsidR="00765C37" w:rsidRPr="00A92148" w:rsidRDefault="00F2636A">
            <w:pPr>
              <w:pStyle w:val="documentulli"/>
              <w:numPr>
                <w:ilvl w:val="0"/>
                <w:numId w:val="1"/>
              </w:numPr>
              <w:ind w:left="320" w:hanging="272"/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High</w:t>
            </w:r>
            <w:r w:rsidR="002A1DBA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-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and 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>low</w:t>
            </w:r>
            <w:r w:rsidR="002A1DBA"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>-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 xml:space="preserve"> level instruction set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experience.</w:t>
            </w:r>
          </w:p>
          <w:p w14:paraId="04C8BE2F" w14:textId="431D4639" w:rsidR="006A434D" w:rsidRPr="00A92148" w:rsidRDefault="0035796C" w:rsidP="006A434D">
            <w:pPr>
              <w:pStyle w:val="documentulli"/>
              <w:numPr>
                <w:ilvl w:val="0"/>
                <w:numId w:val="1"/>
              </w:numPr>
              <w:ind w:left="320" w:hanging="272"/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A </w:t>
            </w:r>
            <w:r w:rsidR="006A434D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Higher Education understanding of Enterprise Software and Business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practices</w:t>
            </w:r>
            <w:r w:rsidR="006A434D" w:rsidRPr="00A92148">
              <w:rPr>
                <w:rStyle w:val="documentleft-box"/>
                <w:rFonts w:asciiTheme="minorHAnsi" w:eastAsia="Century Gothic" w:hAnsiTheme="minorHAnsi" w:cstheme="minorHAnsi"/>
                <w:vanish/>
                <w:color w:val="2A2A2A"/>
                <w:shd w:val="clear" w:color="auto" w:fill="auto"/>
                <w:lang w:val="en-GB"/>
              </w:rPr>
              <w:t> </w:t>
            </w:r>
          </w:p>
          <w:p w14:paraId="544DB2EC" w14:textId="52E66788" w:rsidR="00765C37" w:rsidRPr="00A92148" w:rsidRDefault="006A434D" w:rsidP="006A434D">
            <w:pPr>
              <w:pStyle w:val="documentulli"/>
              <w:numPr>
                <w:ilvl w:val="0"/>
                <w:numId w:val="1"/>
              </w:numPr>
              <w:ind w:left="320" w:hanging="272"/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Theme="minorHAnsi" w:eastAsia="Century Gothic" w:hAnsiTheme="minorHAnsi" w:cstheme="minorHAnsi"/>
                <w:vanish/>
                <w:color w:val="2A2A2A"/>
                <w:shd w:val="clear" w:color="auto" w:fill="auto"/>
                <w:lang w:val="en-GB"/>
              </w:rPr>
              <w:t> 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Consistent in delivering </w:t>
            </w:r>
            <w:r w:rsidRPr="00A92148">
              <w:rPr>
                <w:rFonts w:asciiTheme="minorHAnsi" w:eastAsia="Century Gothic" w:hAnsiTheme="minorHAnsi" w:cstheme="minorHAnsi"/>
                <w:b/>
                <w:bCs/>
                <w:lang w:val="en-GB"/>
              </w:rPr>
              <w:t>clean reliable code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to meet expected </w:t>
            </w:r>
            <w:r w:rsidR="00213738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requirements.</w:t>
            </w:r>
          </w:p>
          <w:p w14:paraId="43D5DECD" w14:textId="1A46B397" w:rsidR="00765C37" w:rsidRPr="00A92148" w:rsidRDefault="00F2636A">
            <w:pPr>
              <w:pStyle w:val="documentulli"/>
              <w:numPr>
                <w:ilvl w:val="0"/>
                <w:numId w:val="1"/>
              </w:numPr>
              <w:ind w:left="320" w:hanging="272"/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Complex problem</w:t>
            </w:r>
            <w:r w:rsidR="0037227A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-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solving and solutions that have often 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 xml:space="preserve">surpassed senior </w:t>
            </w:r>
            <w:r w:rsidR="002A1DBA"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>colleagues’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 xml:space="preserve"> expectations.</w:t>
            </w:r>
          </w:p>
          <w:p w14:paraId="7ED13ADB" w14:textId="5F511C24" w:rsidR="00765C37" w:rsidRPr="00A92148" w:rsidRDefault="00F2636A">
            <w:pPr>
              <w:pStyle w:val="documentulli"/>
              <w:numPr>
                <w:ilvl w:val="0"/>
                <w:numId w:val="1"/>
              </w:numPr>
              <w:ind w:left="320" w:hanging="272"/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Well-versed in software trends and confident in 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>multiple frameworks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and programming tools, though mostly proprietary.</w:t>
            </w:r>
          </w:p>
          <w:p w14:paraId="3BCBE256" w14:textId="596C44AA" w:rsidR="00765C37" w:rsidRPr="00A92148" w:rsidRDefault="00F2636A">
            <w:pPr>
              <w:pStyle w:val="documentulli"/>
              <w:numPr>
                <w:ilvl w:val="0"/>
                <w:numId w:val="1"/>
              </w:numPr>
              <w:ind w:left="320" w:hanging="272"/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Conscientiou</w:t>
            </w:r>
            <w:r w:rsidR="00913D1F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s </w:t>
            </w:r>
            <w:r w:rsidR="00FE0BBC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and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an advocate of 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>equal rights and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>disability awareness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due to </w:t>
            </w:r>
            <w:r w:rsidR="00445350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the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role </w:t>
            </w:r>
            <w:r w:rsidR="00445350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of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</w:t>
            </w:r>
            <w:r w:rsidR="00913D1F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being </w:t>
            </w:r>
            <w:r w:rsidR="00BB6B01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the 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backup carer to </w:t>
            </w:r>
            <w:r w:rsidR="00445350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a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younger </w:t>
            </w:r>
            <w:r w:rsidR="00FE0BBC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adult 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sibling.</w:t>
            </w:r>
          </w:p>
          <w:p w14:paraId="17B6E3F9" w14:textId="37AD2640" w:rsidR="00765C37" w:rsidRPr="00A92148" w:rsidRDefault="00F2636A">
            <w:pPr>
              <w:pStyle w:val="documentulli"/>
              <w:numPr>
                <w:ilvl w:val="0"/>
                <w:numId w:val="1"/>
              </w:numPr>
              <w:ind w:left="320" w:hanging="272"/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Comfortable with medium audience</w:t>
            </w:r>
            <w:r w:rsidR="00445350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s for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</w:t>
            </w:r>
            <w:r w:rsidRPr="00A92148">
              <w:rPr>
                <w:rStyle w:val="documentleft-box"/>
                <w:rFonts w:asciiTheme="minorHAnsi" w:eastAsia="Century Gothic" w:hAnsiTheme="minorHAnsi" w:cstheme="minorHAnsi"/>
                <w:b/>
                <w:bCs/>
                <w:color w:val="2A2A2A"/>
                <w:shd w:val="clear" w:color="auto" w:fill="auto"/>
                <w:lang w:val="en-GB"/>
              </w:rPr>
              <w:t>technical presentations</w:t>
            </w:r>
            <w:r w:rsidR="00BB6B01"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 xml:space="preserve"> (virtual)</w:t>
            </w:r>
          </w:p>
          <w:p w14:paraId="1E5CB9E3" w14:textId="4F648D4B" w:rsidR="00765C37" w:rsidRPr="00A92148" w:rsidRDefault="00F2636A" w:rsidP="00D75F54">
            <w:pPr>
              <w:pStyle w:val="documentulli"/>
              <w:numPr>
                <w:ilvl w:val="0"/>
                <w:numId w:val="1"/>
              </w:numPr>
              <w:ind w:left="320" w:hanging="272"/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Theme="minorHAnsi" w:eastAsia="Century Gothic" w:hAnsiTheme="minorHAnsi" w:cstheme="minorHAnsi"/>
                <w:color w:val="2A2A2A"/>
                <w:shd w:val="clear" w:color="auto" w:fill="auto"/>
                <w:lang w:val="en-GB"/>
              </w:rPr>
              <w:t>Stakeholder management experience.</w:t>
            </w:r>
          </w:p>
          <w:tbl>
            <w:tblPr>
              <w:tblStyle w:val="documentbord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180"/>
            </w:tblGrid>
            <w:tr w:rsidR="00765C37" w:rsidRPr="00A92148" w14:paraId="418F735B" w14:textId="77777777" w:rsidTr="00495167">
              <w:trPr>
                <w:trHeight w:hRule="exact" w:val="160"/>
                <w:tblCellSpacing w:w="0" w:type="dxa"/>
              </w:trPr>
              <w:tc>
                <w:tcPr>
                  <w:tcW w:w="31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66540D4F" w14:textId="77777777" w:rsidR="00765C37" w:rsidRPr="00A92148" w:rsidRDefault="00765C37">
                  <w:pPr>
                    <w:rPr>
                      <w:rStyle w:val="documentleft-box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shd w:val="clear" w:color="auto" w:fill="auto"/>
                      <w:lang w:val="en-GB"/>
                    </w:rPr>
                  </w:pPr>
                </w:p>
              </w:tc>
            </w:tr>
          </w:tbl>
          <w:p w14:paraId="4D3925DB" w14:textId="77777777" w:rsidR="00765C37" w:rsidRPr="00A92148" w:rsidRDefault="00F2636A">
            <w:pPr>
              <w:pStyle w:val="documentsectionheading"/>
              <w:rPr>
                <w:rStyle w:val="documentleft-box"/>
                <w:rFonts w:ascii="Century Gothic" w:eastAsia="Century Gothic" w:hAnsi="Century Gothic" w:cs="Century Gothic"/>
                <w:color w:val="2A2A2A"/>
                <w:sz w:val="20"/>
                <w:szCs w:val="20"/>
                <w:shd w:val="clear" w:color="auto" w:fill="auto"/>
                <w:lang w:val="en-GB"/>
              </w:rPr>
            </w:pPr>
            <w:r w:rsidRPr="00A92148">
              <w:rPr>
                <w:rStyle w:val="documentheadingsectiontitle"/>
                <w:rFonts w:ascii="Century Gothic" w:eastAsia="Century Gothic" w:hAnsi="Century Gothic" w:cs="Century Gothic"/>
                <w:b/>
                <w:bCs/>
                <w:caps/>
                <w:color w:val="696969"/>
                <w:spacing w:val="10"/>
                <w:lang w:val="en-GB"/>
              </w:rPr>
              <w:t>Hobbies and interests</w:t>
            </w:r>
          </w:p>
          <w:p w14:paraId="246E33B4" w14:textId="77777777" w:rsidR="00765C37" w:rsidRPr="00A92148" w:rsidRDefault="00F2636A">
            <w:pPr>
              <w:pStyle w:val="documentulli"/>
              <w:numPr>
                <w:ilvl w:val="0"/>
                <w:numId w:val="2"/>
              </w:numPr>
              <w:pBdr>
                <w:left w:val="none" w:sz="0" w:space="0" w:color="auto"/>
              </w:pBdr>
              <w:ind w:left="320" w:hanging="272"/>
              <w:rPr>
                <w:rStyle w:val="documentleft-box"/>
                <w:rFonts w:ascii="Century Gothic" w:eastAsia="Century Gothic" w:hAnsi="Century Gothic" w:cs="Century Gothic"/>
                <w:color w:val="2A2A2A"/>
                <w:sz w:val="20"/>
                <w:szCs w:val="20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="Century Gothic" w:eastAsia="Century Gothic" w:hAnsi="Century Gothic" w:cs="Century Gothic"/>
                <w:color w:val="2A2A2A"/>
                <w:sz w:val="20"/>
                <w:szCs w:val="20"/>
                <w:shd w:val="clear" w:color="auto" w:fill="auto"/>
                <w:lang w:val="en-GB"/>
              </w:rPr>
              <w:t>Game Modding</w:t>
            </w:r>
          </w:p>
          <w:p w14:paraId="32C23E82" w14:textId="77777777" w:rsidR="00765C37" w:rsidRPr="00A92148" w:rsidRDefault="00F2636A">
            <w:pPr>
              <w:pStyle w:val="documentulli"/>
              <w:numPr>
                <w:ilvl w:val="0"/>
                <w:numId w:val="2"/>
              </w:numPr>
              <w:ind w:left="320" w:hanging="272"/>
              <w:rPr>
                <w:rStyle w:val="documentleft-box"/>
                <w:rFonts w:ascii="Century Gothic" w:eastAsia="Century Gothic" w:hAnsi="Century Gothic" w:cs="Century Gothic"/>
                <w:color w:val="2A2A2A"/>
                <w:sz w:val="20"/>
                <w:szCs w:val="20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="Century Gothic" w:eastAsia="Century Gothic" w:hAnsi="Century Gothic" w:cs="Century Gothic"/>
                <w:color w:val="2A2A2A"/>
                <w:sz w:val="20"/>
                <w:szCs w:val="20"/>
                <w:shd w:val="clear" w:color="auto" w:fill="auto"/>
                <w:lang w:val="en-GB"/>
              </w:rPr>
              <w:t>Spectating Football</w:t>
            </w:r>
          </w:p>
          <w:p w14:paraId="60E4CAF4" w14:textId="77777777" w:rsidR="00765C37" w:rsidRPr="00A92148" w:rsidRDefault="00F2636A">
            <w:pPr>
              <w:pStyle w:val="documentulli"/>
              <w:numPr>
                <w:ilvl w:val="0"/>
                <w:numId w:val="2"/>
              </w:numPr>
              <w:ind w:left="320" w:hanging="272"/>
              <w:rPr>
                <w:rStyle w:val="documentleft-box"/>
                <w:rFonts w:ascii="Century Gothic" w:eastAsia="Century Gothic" w:hAnsi="Century Gothic" w:cs="Century Gothic"/>
                <w:color w:val="2A2A2A"/>
                <w:sz w:val="20"/>
                <w:szCs w:val="20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="Century Gothic" w:eastAsia="Century Gothic" w:hAnsi="Century Gothic" w:cs="Century Gothic"/>
                <w:color w:val="2A2A2A"/>
                <w:sz w:val="20"/>
                <w:szCs w:val="20"/>
                <w:shd w:val="clear" w:color="auto" w:fill="auto"/>
                <w:lang w:val="en-GB"/>
              </w:rPr>
              <w:t>Dogs</w:t>
            </w:r>
          </w:p>
          <w:p w14:paraId="444AE8A7" w14:textId="7D656A88" w:rsidR="00495167" w:rsidRPr="00A92148" w:rsidRDefault="00F2636A" w:rsidP="00495167">
            <w:pPr>
              <w:pStyle w:val="documentulli"/>
              <w:numPr>
                <w:ilvl w:val="0"/>
                <w:numId w:val="2"/>
              </w:numPr>
              <w:ind w:left="320" w:hanging="272"/>
              <w:rPr>
                <w:rStyle w:val="documentleft-box"/>
                <w:rFonts w:ascii="Century Gothic" w:eastAsia="Century Gothic" w:hAnsi="Century Gothic" w:cs="Century Gothic"/>
                <w:color w:val="2A2A2A"/>
                <w:sz w:val="20"/>
                <w:szCs w:val="20"/>
                <w:shd w:val="clear" w:color="auto" w:fill="auto"/>
                <w:lang w:val="en-GB"/>
              </w:rPr>
            </w:pPr>
            <w:r w:rsidRPr="00A92148">
              <w:rPr>
                <w:rStyle w:val="documentleft-box"/>
                <w:rFonts w:ascii="Century Gothic" w:eastAsia="Century Gothic" w:hAnsi="Century Gothic" w:cs="Century Gothic"/>
                <w:color w:val="2A2A2A"/>
                <w:sz w:val="20"/>
                <w:szCs w:val="20"/>
                <w:shd w:val="clear" w:color="auto" w:fill="auto"/>
                <w:lang w:val="en-GB"/>
              </w:rPr>
              <w:t>Mathematics</w:t>
            </w:r>
          </w:p>
        </w:tc>
        <w:tc>
          <w:tcPr>
            <w:tcW w:w="494" w:type="dxa"/>
            <w:shd w:val="clear" w:color="auto" w:fill="E9EAEE"/>
            <w:tcMar>
              <w:top w:w="600" w:type="dxa"/>
              <w:left w:w="0" w:type="dxa"/>
              <w:bottom w:w="600" w:type="dxa"/>
              <w:right w:w="0" w:type="dxa"/>
            </w:tcMar>
            <w:vAlign w:val="bottom"/>
            <w:hideMark/>
          </w:tcPr>
          <w:p w14:paraId="08CC2BBC" w14:textId="3B6C6B4D" w:rsidR="00765C37" w:rsidRPr="00A92148" w:rsidRDefault="00765C37">
            <w:pPr>
              <w:pStyle w:val="documentsidepaddingcellParagraph"/>
              <w:pBdr>
                <w:top w:val="none" w:sz="0" w:space="0" w:color="auto"/>
                <w:bottom w:val="none" w:sz="0" w:space="0" w:color="auto"/>
              </w:pBdr>
              <w:textAlignment w:val="auto"/>
              <w:rPr>
                <w:rStyle w:val="documentsidepaddingcell"/>
                <w:rFonts w:ascii="Century Gothic" w:eastAsia="Century Gothic" w:hAnsi="Century Gothic" w:cs="Century Gothic"/>
                <w:color w:val="2A2A2A"/>
                <w:sz w:val="20"/>
                <w:szCs w:val="20"/>
                <w:lang w:val="en-GB"/>
              </w:rPr>
            </w:pPr>
          </w:p>
        </w:tc>
        <w:tc>
          <w:tcPr>
            <w:tcW w:w="340" w:type="dxa"/>
            <w:tcMar>
              <w:top w:w="600" w:type="dxa"/>
              <w:left w:w="0" w:type="dxa"/>
              <w:bottom w:w="600" w:type="dxa"/>
              <w:right w:w="0" w:type="dxa"/>
            </w:tcMar>
            <w:vAlign w:val="bottom"/>
            <w:hideMark/>
          </w:tcPr>
          <w:p w14:paraId="1BB66F57" w14:textId="67A10201" w:rsidR="00765C37" w:rsidRPr="00A92148" w:rsidRDefault="00765C37">
            <w:pPr>
              <w:pStyle w:val="documentsidepaddingcellParagraph"/>
              <w:pBdr>
                <w:top w:val="none" w:sz="0" w:space="0" w:color="auto"/>
                <w:bottom w:val="none" w:sz="0" w:space="0" w:color="auto"/>
              </w:pBdr>
              <w:textAlignment w:val="auto"/>
              <w:rPr>
                <w:rStyle w:val="documentsidepaddingcell"/>
                <w:rFonts w:ascii="Century Gothic" w:eastAsia="Century Gothic" w:hAnsi="Century Gothic" w:cs="Century Gothic"/>
                <w:color w:val="2A2A2A"/>
                <w:sz w:val="20"/>
                <w:szCs w:val="20"/>
                <w:lang w:val="en-GB"/>
              </w:rPr>
            </w:pPr>
          </w:p>
        </w:tc>
        <w:tc>
          <w:tcPr>
            <w:tcW w:w="6886" w:type="dxa"/>
            <w:tcMar>
              <w:top w:w="600" w:type="dxa"/>
              <w:left w:w="0" w:type="dxa"/>
              <w:bottom w:w="600" w:type="dxa"/>
              <w:right w:w="0" w:type="dxa"/>
            </w:tcMar>
            <w:hideMark/>
          </w:tcPr>
          <w:p w14:paraId="40DA1E3E" w14:textId="77777777" w:rsidR="00765C37" w:rsidRPr="00A92148" w:rsidRDefault="00F2636A" w:rsidP="000A47C1">
            <w:pPr>
              <w:pStyle w:val="documentname"/>
              <w:pBdr>
                <w:bottom w:val="none" w:sz="0" w:space="0" w:color="auto"/>
              </w:pBdr>
              <w:ind w:left="10"/>
              <w:rPr>
                <w:rStyle w:val="documentright-box"/>
                <w:rFonts w:ascii="Century Gothic" w:eastAsia="Century Gothic" w:hAnsi="Century Gothic" w:cs="Century Gothic"/>
                <w:lang w:val="en-GB"/>
              </w:rPr>
            </w:pPr>
            <w:r w:rsidRPr="00A92148">
              <w:rPr>
                <w:rStyle w:val="span"/>
                <w:rFonts w:ascii="Century Gothic" w:eastAsia="Century Gothic" w:hAnsi="Century Gothic" w:cs="Century Gothic"/>
                <w:lang w:val="en-GB"/>
              </w:rPr>
              <w:t>David</w:t>
            </w:r>
            <w:r w:rsidRPr="00A92148">
              <w:rPr>
                <w:rStyle w:val="documentright-box"/>
                <w:rFonts w:ascii="Century Gothic" w:eastAsia="Century Gothic" w:hAnsi="Century Gothic" w:cs="Century Gothic"/>
                <w:lang w:val="en-GB"/>
              </w:rPr>
              <w:t xml:space="preserve"> </w:t>
            </w:r>
            <w:r w:rsidRPr="00A92148">
              <w:rPr>
                <w:rStyle w:val="span"/>
                <w:rFonts w:ascii="Century Gothic" w:eastAsia="Century Gothic" w:hAnsi="Century Gothic" w:cs="Century Gothic"/>
                <w:lang w:val="en-GB"/>
              </w:rPr>
              <w:t>Baker</w:t>
            </w:r>
          </w:p>
          <w:tbl>
            <w:tblPr>
              <w:tblStyle w:val="documentright-boxsectionnth-child1section"/>
              <w:tblW w:w="0" w:type="auto"/>
              <w:tblCellSpacing w:w="0" w:type="dxa"/>
              <w:tblLayout w:type="fixed"/>
              <w:tblCellMar>
                <w:top w:w="40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0"/>
              <w:gridCol w:w="400"/>
              <w:gridCol w:w="6156"/>
            </w:tblGrid>
            <w:tr w:rsidR="00765C37" w:rsidRPr="00A92148" w14:paraId="0CC99E68" w14:textId="77777777" w:rsidTr="00312B0C">
              <w:trPr>
                <w:tblCellSpacing w:w="0" w:type="dxa"/>
              </w:trPr>
              <w:tc>
                <w:tcPr>
                  <w:tcW w:w="330" w:type="dxa"/>
                  <w:tcBorders>
                    <w:right w:val="single" w:sz="8" w:space="0" w:color="2A2A2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AC70EDD" w14:textId="5F0C147D" w:rsidR="00765C37" w:rsidRPr="00A92148" w:rsidRDefault="00D1723A">
                  <w:pPr>
                    <w:pStyle w:val="documentright-boxsectionleftpaddingParagraph"/>
                    <w:rPr>
                      <w:rStyle w:val="documentright-boxsectionlef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lef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 </w:t>
                  </w:r>
                </w:p>
              </w:tc>
              <w:tc>
                <w:tcPr>
                  <w:tcW w:w="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191DBB3" w14:textId="37C49A06" w:rsidR="00765C37" w:rsidRPr="00A92148" w:rsidRDefault="00D1723A">
                  <w:pPr>
                    <w:pStyle w:val="documentright-boxsectionleftpaddingParagraph"/>
                    <w:rPr>
                      <w:rStyle w:val="documentright-boxsectionlef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middle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 </w:t>
                  </w:r>
                </w:p>
              </w:tc>
              <w:tc>
                <w:tcPr>
                  <w:tcW w:w="615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F5FE464" w14:textId="74488A47" w:rsidR="00DC6D5C" w:rsidRPr="00A92148" w:rsidRDefault="00DC6D5C" w:rsidP="00F563E7">
                  <w:pPr>
                    <w:pStyle w:val="documentjoblineullinth-child1"/>
                    <w:pBdr>
                      <w:left w:val="none" w:sz="0" w:space="4" w:color="auto"/>
                    </w:pBdr>
                    <w:spacing w:before="100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</w:p>
              </w:tc>
            </w:tr>
          </w:tbl>
          <w:p w14:paraId="2DCEB999" w14:textId="77777777" w:rsidR="00765C37" w:rsidRPr="00A92148" w:rsidRDefault="00765C37">
            <w:pPr>
              <w:rPr>
                <w:vanish/>
                <w:lang w:val="en-GB"/>
              </w:rPr>
            </w:pPr>
          </w:p>
          <w:tbl>
            <w:tblPr>
              <w:tblStyle w:val="documentright-boxsection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0"/>
              <w:gridCol w:w="520"/>
              <w:gridCol w:w="6036"/>
            </w:tblGrid>
            <w:tr w:rsidR="00765C37" w:rsidRPr="00A92148" w14:paraId="70C0CE1E" w14:textId="77777777" w:rsidTr="00267CB0">
              <w:trPr>
                <w:trHeight w:val="9662"/>
                <w:tblCellSpacing w:w="0" w:type="dxa"/>
              </w:trPr>
              <w:tc>
                <w:tcPr>
                  <w:tcW w:w="330" w:type="dxa"/>
                  <w:tcBorders>
                    <w:right w:val="single" w:sz="8" w:space="0" w:color="2A2A2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B2F6CD" w14:textId="7F4FD4D0" w:rsidR="00765C37" w:rsidRPr="00A92148" w:rsidRDefault="00E147C0">
                  <w:pPr>
                    <w:pStyle w:val="documentright-boxsectionleftpaddingParagraph"/>
                    <w:rPr>
                      <w:rStyle w:val="documentright-boxsectionlef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noProof/>
                      <w:color w:val="2A2A2A"/>
                      <w:sz w:val="20"/>
                      <w:szCs w:val="20"/>
                      <w:lang w:val="en-GB"/>
                    </w:rPr>
                    <w:drawing>
                      <wp:anchor distT="0" distB="0" distL="114300" distR="114300" simplePos="0" relativeHeight="251699712" behindDoc="0" locked="0" layoutInCell="1" allowOverlap="1" wp14:anchorId="3116C943" wp14:editId="47EA4FFB">
                        <wp:simplePos x="0" y="0"/>
                        <wp:positionH relativeFrom="column">
                          <wp:posOffset>181610</wp:posOffset>
                        </wp:positionH>
                        <wp:positionV relativeFrom="paragraph">
                          <wp:posOffset>5413177</wp:posOffset>
                        </wp:positionV>
                        <wp:extent cx="62865" cy="63500"/>
                        <wp:effectExtent l="0" t="0" r="0" b="0"/>
                        <wp:wrapNone/>
                        <wp:docPr id="1441896394" name="Picture 144189639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65" cy="6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F563E7"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noProof/>
                      <w:color w:val="2A2A2A"/>
                      <w:sz w:val="20"/>
                      <w:szCs w:val="20"/>
                      <w:lang w:val="en-GB"/>
                    </w:rPr>
                    <w:drawing>
                      <wp:anchor distT="0" distB="0" distL="114300" distR="114300" simplePos="0" relativeHeight="251632128" behindDoc="0" locked="0" layoutInCell="1" allowOverlap="1" wp14:anchorId="48D032C3" wp14:editId="09CB5CAD">
                        <wp:simplePos x="0" y="0"/>
                        <wp:positionH relativeFrom="column">
                          <wp:posOffset>182817</wp:posOffset>
                        </wp:positionH>
                        <wp:positionV relativeFrom="paragraph">
                          <wp:posOffset>2322014</wp:posOffset>
                        </wp:positionV>
                        <wp:extent cx="62865" cy="64083"/>
                        <wp:effectExtent l="0" t="0" r="0" b="0"/>
                        <wp:wrapNone/>
                        <wp:docPr id="100011" name="Picture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65" cy="64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F563E7"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noProof/>
                      <w:color w:val="2A2A2A"/>
                      <w:sz w:val="20"/>
                      <w:szCs w:val="20"/>
                      <w:lang w:val="en-GB"/>
                    </w:rPr>
                    <w:drawing>
                      <wp:anchor distT="0" distB="0" distL="114300" distR="114300" simplePos="0" relativeHeight="251690496" behindDoc="0" locked="0" layoutInCell="1" allowOverlap="1" wp14:anchorId="26A0B3DE" wp14:editId="35F8C8BB">
                        <wp:simplePos x="0" y="0"/>
                        <wp:positionH relativeFrom="column">
                          <wp:posOffset>92487</wp:posOffset>
                        </wp:positionH>
                        <wp:positionV relativeFrom="paragraph">
                          <wp:posOffset>1824775</wp:posOffset>
                        </wp:positionV>
                        <wp:extent cx="241300" cy="304800"/>
                        <wp:effectExtent l="0" t="0" r="0" b="0"/>
                        <wp:wrapNone/>
                        <wp:docPr id="100009" name="Pictur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3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B2F69B" w14:textId="2C923033" w:rsidR="00765C37" w:rsidRPr="00A92148" w:rsidRDefault="00E147C0">
                  <w:pPr>
                    <w:pStyle w:val="documentright-boxsectionleftpaddingParagraph"/>
                    <w:rPr>
                      <w:rStyle w:val="documentright-boxsectionlef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noProof/>
                      <w:color w:val="2A2A2A"/>
                      <w:sz w:val="20"/>
                      <w:szCs w:val="20"/>
                      <w:lang w:val="en-GB"/>
                    </w:rPr>
                    <w:drawing>
                      <wp:anchor distT="0" distB="0" distL="114300" distR="114300" simplePos="0" relativeHeight="251680256" behindDoc="0" locked="0" layoutInCell="1" allowOverlap="1" wp14:anchorId="4F378B2B" wp14:editId="0AD90C2D">
                        <wp:simplePos x="0" y="0"/>
                        <wp:positionH relativeFrom="column">
                          <wp:posOffset>-33020</wp:posOffset>
                        </wp:positionH>
                        <wp:positionV relativeFrom="paragraph">
                          <wp:posOffset>4425579</wp:posOffset>
                        </wp:positionV>
                        <wp:extent cx="62865" cy="63500"/>
                        <wp:effectExtent l="0" t="0" r="0" b="0"/>
                        <wp:wrapNone/>
                        <wp:docPr id="100015" name="Picture 10001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65" cy="6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60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6AB73F3" w14:textId="77777777" w:rsidR="00765C37" w:rsidRPr="00A92148" w:rsidRDefault="00F2636A">
                  <w:pPr>
                    <w:pStyle w:val="documentbordercell"/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  <w:t>aspose_mlf5bordercell</w:t>
                  </w:r>
                </w:p>
                <w:p w14:paraId="7A8BEA5F" w14:textId="77777777" w:rsidR="00765C37" w:rsidRPr="00A92148" w:rsidRDefault="00F2636A">
                  <w:pPr>
                    <w:pStyle w:val="documentbordercell"/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  <w:t>aspose_mlf5bordercell</w:t>
                  </w:r>
                </w:p>
                <w:p w14:paraId="64AB2815" w14:textId="77777777" w:rsidR="00765C37" w:rsidRPr="00A92148" w:rsidRDefault="00F2636A">
                  <w:pPr>
                    <w:pStyle w:val="documentsectionheading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noProof/>
                      <w:color w:val="2A2A2A"/>
                      <w:sz w:val="20"/>
                      <w:szCs w:val="20"/>
                      <w:lang w:val="en-GB"/>
                    </w:rPr>
                    <w:drawing>
                      <wp:anchor distT="0" distB="0" distL="114300" distR="114300" simplePos="0" relativeHeight="251641344" behindDoc="0" locked="0" layoutInCell="1" allowOverlap="1" wp14:anchorId="361F3251" wp14:editId="448A6ADE">
                        <wp:simplePos x="0" y="0"/>
                        <wp:positionH relativeFrom="column">
                          <wp:posOffset>-444500</wp:posOffset>
                        </wp:positionH>
                        <wp:positionV relativeFrom="paragraph">
                          <wp:posOffset>-12700</wp:posOffset>
                        </wp:positionV>
                        <wp:extent cx="241623" cy="229072"/>
                        <wp:effectExtent l="0" t="0" r="0" b="0"/>
                        <wp:wrapNone/>
                        <wp:docPr id="100017" name="Picture 10001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623" cy="229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A92148">
                    <w:rPr>
                      <w:rStyle w:val="documentheadingsectiontitle"/>
                      <w:rFonts w:ascii="Century Gothic" w:eastAsia="Century Gothic" w:hAnsi="Century Gothic" w:cs="Century Gothic"/>
                      <w:b/>
                      <w:bCs/>
                      <w:caps/>
                      <w:color w:val="696969"/>
                      <w:spacing w:val="10"/>
                      <w:lang w:val="en-GB"/>
                    </w:rPr>
                    <w:t>Skills</w:t>
                  </w:r>
                </w:p>
                <w:p w14:paraId="152DAB49" w14:textId="7FC05B0D" w:rsidR="00765C37" w:rsidRPr="00A92148" w:rsidRDefault="00765C37">
                  <w:pPr>
                    <w:pStyle w:val="documentparasvgdiv"/>
                    <w:spacing w:line="20" w:lineRule="exact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</w:p>
                <w:p w14:paraId="1410DA73" w14:textId="0225785A" w:rsidR="00765C37" w:rsidRPr="00A92148" w:rsidRDefault="00F2636A">
                  <w:pPr>
                    <w:pStyle w:val="documentulli"/>
                    <w:numPr>
                      <w:ilvl w:val="0"/>
                      <w:numId w:val="6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lang w:val="en-GB"/>
                    </w:rPr>
                    <w:t>Java</w:t>
                  </w:r>
                  <w:r w:rsidR="008B545A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</w:t>
                  </w:r>
                  <w:r w:rsidR="0035796C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    </w:t>
                  </w:r>
                  <w:r w:rsidR="008B545A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- </w:t>
                  </w:r>
                  <w:r w:rsidR="00BC470A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Work </w:t>
                  </w:r>
                  <w:r w:rsidR="008B545A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Experienced</w:t>
                  </w:r>
                  <w:r w:rsidR="0035796C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and Formal Education</w:t>
                  </w:r>
                  <w:r w:rsidR="00000964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</w:t>
                  </w:r>
                  <w:r w:rsidR="00000964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18"/>
                      <w:szCs w:val="18"/>
                      <w:lang w:val="en-GB"/>
                    </w:rPr>
                    <w:t xml:space="preserve">(8 </w:t>
                  </w:r>
                  <w:r w:rsidR="00635EF5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18"/>
                      <w:szCs w:val="18"/>
                      <w:lang w:val="en-GB"/>
                    </w:rPr>
                    <w:t>of 10)</w:t>
                  </w:r>
                </w:p>
                <w:p w14:paraId="659939D4" w14:textId="6F430890" w:rsidR="00765C37" w:rsidRPr="00A92148" w:rsidRDefault="00F2636A">
                  <w:pPr>
                    <w:pStyle w:val="documentulli"/>
                    <w:numPr>
                      <w:ilvl w:val="0"/>
                      <w:numId w:val="6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lang w:val="en-GB"/>
                    </w:rPr>
                    <w:t>C, C++</w:t>
                  </w:r>
                  <w:r w:rsidR="0035796C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 </w:t>
                  </w:r>
                  <w:r w:rsidR="008B545A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- </w:t>
                  </w:r>
                  <w:r w:rsidR="00BC470A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Work </w:t>
                  </w:r>
                  <w:r w:rsidR="008B545A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Applied </w:t>
                  </w:r>
                  <w:r w:rsidR="00000964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18"/>
                      <w:szCs w:val="18"/>
                      <w:lang w:val="en-GB"/>
                    </w:rPr>
                    <w:t>(6</w:t>
                  </w:r>
                  <w:r w:rsidR="00635EF5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18"/>
                      <w:szCs w:val="18"/>
                      <w:lang w:val="en-GB"/>
                    </w:rPr>
                    <w:t xml:space="preserve"> </w:t>
                  </w:r>
                  <w:r w:rsidR="00000964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18"/>
                      <w:szCs w:val="18"/>
                      <w:lang w:val="en-GB"/>
                    </w:rPr>
                    <w:t>of 10)</w:t>
                  </w:r>
                </w:p>
                <w:p w14:paraId="424C61DE" w14:textId="6CEAC5DF" w:rsidR="00765C37" w:rsidRPr="00A92148" w:rsidRDefault="008B0689">
                  <w:pPr>
                    <w:pStyle w:val="documentulli"/>
                    <w:numPr>
                      <w:ilvl w:val="0"/>
                      <w:numId w:val="6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Discrete 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lang w:val="en-GB"/>
                    </w:rPr>
                    <w:t>mathematics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(</w:t>
                  </w:r>
                  <w:r w:rsidR="00151B76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7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of 10)</w:t>
                  </w:r>
                </w:p>
                <w:p w14:paraId="0753520D" w14:textId="51C2991D" w:rsidR="00765C37" w:rsidRPr="00A92148" w:rsidRDefault="00F2636A">
                  <w:pPr>
                    <w:pStyle w:val="documentulli"/>
                    <w:numPr>
                      <w:ilvl w:val="0"/>
                      <w:numId w:val="6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Low-level instruction sets</w:t>
                  </w:r>
                  <w:r w:rsidR="0035796C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and compilation listings</w:t>
                  </w:r>
                  <w:r w:rsidR="00213738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(</w:t>
                  </w:r>
                  <w:r w:rsidR="003020A7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7</w:t>
                  </w:r>
                  <w:r w:rsidR="00213738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of 10)</w:t>
                  </w:r>
                </w:p>
                <w:p w14:paraId="0D6D8CCC" w14:textId="04872416" w:rsidR="00765C37" w:rsidRPr="00A92148" w:rsidRDefault="00AD7C18" w:rsidP="005A0DB6">
                  <w:pPr>
                    <w:pStyle w:val="documentulli"/>
                    <w:numPr>
                      <w:ilvl w:val="0"/>
                      <w:numId w:val="7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lang w:val="en-GB"/>
                    </w:rPr>
                    <w:t>Programming to spec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and </w:t>
                  </w:r>
                  <w:r w:rsidR="00801ECC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external 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interfaces</w:t>
                  </w:r>
                </w:p>
                <w:p w14:paraId="44F295AE" w14:textId="6CB46344" w:rsidR="005A6749" w:rsidRPr="00A92148" w:rsidRDefault="005A6749" w:rsidP="005A6749">
                  <w:pPr>
                    <w:pStyle w:val="documentulli"/>
                    <w:numPr>
                      <w:ilvl w:val="0"/>
                      <w:numId w:val="7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Stakeholder Management</w:t>
                  </w:r>
                  <w:r w:rsidR="00151B76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(Product owner)</w:t>
                  </w:r>
                </w:p>
                <w:p w14:paraId="3EBF337E" w14:textId="536FB86B" w:rsidR="00765C37" w:rsidRPr="00A92148" w:rsidRDefault="00F2636A">
                  <w:pPr>
                    <w:pStyle w:val="documentulli"/>
                    <w:numPr>
                      <w:ilvl w:val="0"/>
                      <w:numId w:val="7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lang w:val="en-GB"/>
                    </w:rPr>
                    <w:t>Waterfall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, with exposure</w:t>
                  </w:r>
                  <w:r w:rsidR="0035796C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and minimal application of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Agile</w:t>
                  </w:r>
                </w:p>
                <w:p w14:paraId="4D79492A" w14:textId="77777777" w:rsidR="00F563E7" w:rsidRPr="00A92148" w:rsidRDefault="000B44D1">
                  <w:pPr>
                    <w:pStyle w:val="documentulli"/>
                    <w:numPr>
                      <w:ilvl w:val="0"/>
                      <w:numId w:val="7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Dump analysis</w:t>
                  </w:r>
                </w:p>
                <w:p w14:paraId="48274A41" w14:textId="448A1D68" w:rsidR="00765C37" w:rsidRPr="00A92148" w:rsidRDefault="00F563E7" w:rsidP="00F563E7">
                  <w:pPr>
                    <w:pStyle w:val="documentulli"/>
                    <w:numPr>
                      <w:ilvl w:val="0"/>
                      <w:numId w:val="7"/>
                    </w:numPr>
                    <w:spacing w:after="240"/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Complex 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lang w:val="en-GB"/>
                    </w:rPr>
                    <w:t>problem-solving</w:t>
                  </w:r>
                </w:p>
                <w:p w14:paraId="08D3A5DD" w14:textId="3AF65057" w:rsidR="00F563E7" w:rsidRPr="00A92148" w:rsidRDefault="00F563E7" w:rsidP="00F563E7">
                  <w:pPr>
                    <w:pStyle w:val="documentsectionheading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headingsectiontitle"/>
                      <w:rFonts w:ascii="Century Gothic" w:eastAsia="Century Gothic" w:hAnsi="Century Gothic" w:cs="Century Gothic"/>
                      <w:b/>
                      <w:bCs/>
                      <w:caps/>
                      <w:color w:val="696969"/>
                      <w:spacing w:val="10"/>
                      <w:lang w:val="en-GB"/>
                    </w:rPr>
                    <w:t>Experience (5+ YEARS AS DEVELOPER)</w:t>
                  </w:r>
                </w:p>
                <w:p w14:paraId="3A8EBAA2" w14:textId="77777777" w:rsidR="00F563E7" w:rsidRPr="00A92148" w:rsidRDefault="00F563E7" w:rsidP="00F563E7">
                  <w:pPr>
                    <w:pStyle w:val="documentparasvgdiv"/>
                    <w:spacing w:line="20" w:lineRule="exact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</w:p>
                <w:p w14:paraId="109AA28C" w14:textId="77777777" w:rsidR="00F563E7" w:rsidRPr="00A92148" w:rsidRDefault="00F563E7" w:rsidP="00F563E7">
                  <w:pPr>
                    <w:pStyle w:val="documentdispBlock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ivdocumenttxtBold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Associate Software Developer</w:t>
                  </w: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- 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Fujitsu Services Ltd </w:t>
                  </w:r>
                </w:p>
                <w:p w14:paraId="175A8DCF" w14:textId="77777777" w:rsidR="00F563E7" w:rsidRPr="00A92148" w:rsidRDefault="00F563E7" w:rsidP="00F563E7">
                  <w:pPr>
                    <w:pStyle w:val="documentdispBlock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u w:val="single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u w:val="single"/>
                      <w:lang w:val="en-GB"/>
                    </w:rPr>
                    <w:t>2022 - Current</w:t>
                  </w: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u w:val="single"/>
                      <w:lang w:val="en-GB"/>
                    </w:rPr>
                    <w:t xml:space="preserve"> </w:t>
                  </w:r>
                </w:p>
                <w:p w14:paraId="07FEF37A" w14:textId="26B2182A" w:rsidR="00F563E7" w:rsidRPr="00A92148" w:rsidRDefault="00F563E7" w:rsidP="00F563E7">
                  <w:pPr>
                    <w:pStyle w:val="p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VME/MVE Mainframe System Software Developer.</w:t>
                  </w:r>
                  <w:r w:rsidR="00956761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br/>
                    <w:t>OS interface and internal product de</w:t>
                  </w:r>
                  <w:r w:rsidR="00606AE0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velopment.</w:t>
                  </w:r>
                </w:p>
                <w:p w14:paraId="5ACF486A" w14:textId="77777777" w:rsidR="00F563E7" w:rsidRPr="00A92148" w:rsidRDefault="00F563E7" w:rsidP="00F563E7">
                  <w:pPr>
                    <w:pStyle w:val="documentjoblineullinth-child1"/>
                    <w:numPr>
                      <w:ilvl w:val="0"/>
                      <w:numId w:val="3"/>
                    </w:numPr>
                    <w:pBdr>
                      <w:left w:val="none" w:sz="0" w:space="4" w:color="auto"/>
                    </w:pBdr>
                    <w:spacing w:before="100"/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lang w:val="en-GB"/>
                    </w:rPr>
                    <w:t>Lead developer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on 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lang w:val="en-GB"/>
                    </w:rPr>
                    <w:t>4+ Mainframe OS products/interfaces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or Windows internal GUI products.</w:t>
                  </w:r>
                </w:p>
                <w:p w14:paraId="5D19F415" w14:textId="77777777" w:rsidR="00F563E7" w:rsidRPr="00A92148" w:rsidRDefault="00F563E7" w:rsidP="00F563E7">
                  <w:pPr>
                    <w:pStyle w:val="documentjoblineullinth-child1"/>
                    <w:numPr>
                      <w:ilvl w:val="0"/>
                      <w:numId w:val="3"/>
                    </w:numPr>
                    <w:pBdr>
                      <w:left w:val="none" w:sz="0" w:space="4" w:color="auto"/>
                    </w:pBd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lang w:val="en-GB"/>
                    </w:rPr>
                    <w:t>60+ bug fixes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from identifying solutions to implementation and unit testing. (Single-1000’s of lines).</w:t>
                  </w:r>
                </w:p>
                <w:p w14:paraId="47B5A0D8" w14:textId="5049005C" w:rsidR="00F563E7" w:rsidRPr="00A92148" w:rsidRDefault="00F563E7" w:rsidP="00F563E7">
                  <w:pPr>
                    <w:pStyle w:val="documentulli"/>
                    <w:numPr>
                      <w:ilvl w:val="0"/>
                      <w:numId w:val="3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Both high- and 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lang w:val="en-GB"/>
                    </w:rPr>
                    <w:t>low-level instruction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sets (3 proprietary languages).</w:t>
                  </w:r>
                  <w:r w:rsidR="00267CB0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</w:t>
                  </w:r>
                </w:p>
                <w:p w14:paraId="1DE868CB" w14:textId="3DC218FF" w:rsidR="00F563E7" w:rsidRPr="00A92148" w:rsidRDefault="00F563E7" w:rsidP="00F563E7">
                  <w:pPr>
                    <w:pStyle w:val="documentulli"/>
                    <w:numPr>
                      <w:ilvl w:val="0"/>
                      <w:numId w:val="3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Java (1.5 years) and C++ (core product).</w:t>
                  </w:r>
                </w:p>
                <w:p w14:paraId="401669E4" w14:textId="0CBC217F" w:rsidR="00267CB0" w:rsidRPr="00A92148" w:rsidRDefault="009B069F" w:rsidP="00A13800">
                  <w:pPr>
                    <w:pStyle w:val="documentulli"/>
                    <w:numPr>
                      <w:ilvl w:val="0"/>
                      <w:numId w:val="3"/>
                    </w:numPr>
                    <w:ind w:left="320" w:hanging="272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33% </w:t>
                  </w:r>
                  <w:r w:rsidR="00123614"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initialisation</w:t>
                  </w: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time, </w:t>
                  </w:r>
                  <w:r w:rsidR="00A13800"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5</w:t>
                  </w:r>
                  <w:r w:rsidR="00156C78"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5</w:t>
                  </w:r>
                  <w:r w:rsidR="00A13800"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% system memory </w:t>
                  </w:r>
                  <w:r w:rsidR="0045755E"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improvements</w:t>
                  </w:r>
                  <w:r w:rsidR="00156C78"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on </w:t>
                  </w:r>
                  <w:r w:rsidR="00A13800"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internal Java Swing product</w:t>
                  </w:r>
                </w:p>
                <w:p w14:paraId="780903EB" w14:textId="77777777" w:rsidR="00F563E7" w:rsidRPr="00A92148" w:rsidRDefault="00F563E7" w:rsidP="00F563E7">
                  <w:pPr>
                    <w:pStyle w:val="documentdispBlock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ivdocumenttxtBold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Web Page Maintenance (Part-Time)</w:t>
                  </w: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- 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A* Cleaning Specialist </w:t>
                  </w:r>
                </w:p>
                <w:p w14:paraId="0CE835DA" w14:textId="77777777" w:rsidR="00F563E7" w:rsidRPr="00A92148" w:rsidRDefault="00F563E7" w:rsidP="00F563E7">
                  <w:pPr>
                    <w:pStyle w:val="documentdispBlock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u w:val="single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u w:val="single"/>
                      <w:lang w:val="en-GB"/>
                    </w:rPr>
                    <w:t>2016 - 2020</w:t>
                  </w: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u w:val="single"/>
                      <w:lang w:val="en-GB"/>
                    </w:rPr>
                    <w:t xml:space="preserve"> </w:t>
                  </w:r>
                </w:p>
                <w:p w14:paraId="436699D4" w14:textId="77777777" w:rsidR="00F563E7" w:rsidRPr="00A92148" w:rsidRDefault="00F563E7" w:rsidP="00F563E7">
                  <w:pPr>
                    <w:pStyle w:val="documentjoblineullinth-child1"/>
                    <w:numPr>
                      <w:ilvl w:val="0"/>
                      <w:numId w:val="4"/>
                    </w:numPr>
                    <w:pBdr>
                      <w:left w:val="none" w:sz="0" w:space="4" w:color="auto"/>
                    </w:pBdr>
                    <w:spacing w:before="100"/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Web page design (software use only, no code or development).</w:t>
                  </w:r>
                </w:p>
                <w:p w14:paraId="5228253E" w14:textId="6F656B8C" w:rsidR="00F563E7" w:rsidRPr="00A92148" w:rsidRDefault="00F563E7" w:rsidP="00F563E7">
                  <w:pPr>
                    <w:pStyle w:val="documentulli"/>
                    <w:numPr>
                      <w:ilvl w:val="0"/>
                      <w:numId w:val="4"/>
                    </w:numPr>
                    <w:ind w:left="320" w:hanging="272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Maintained and upgraded the website for an independent professional exterior cleaning business. </w:t>
                  </w:r>
                </w:p>
                <w:p w14:paraId="6929A372" w14:textId="77777777" w:rsidR="00F563E7" w:rsidRPr="00A92148" w:rsidRDefault="00F563E7" w:rsidP="00F563E7">
                  <w:pPr>
                    <w:pStyle w:val="documentdispBlock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ivdocumenttxtBold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Apprentice Software Developer</w:t>
                  </w: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- 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Fujitsu Services Ltd. </w:t>
                  </w:r>
                </w:p>
                <w:p w14:paraId="7D704A24" w14:textId="77777777" w:rsidR="00F563E7" w:rsidRPr="00A92148" w:rsidRDefault="00F563E7" w:rsidP="00F563E7">
                  <w:pPr>
                    <w:pStyle w:val="documentdispBlock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u w:val="single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u w:val="single"/>
                      <w:lang w:val="en-GB"/>
                    </w:rPr>
                    <w:t>2014 - 2016</w:t>
                  </w: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u w:val="single"/>
                      <w:lang w:val="en-GB"/>
                    </w:rPr>
                    <w:t xml:space="preserve"> </w:t>
                  </w:r>
                </w:p>
                <w:p w14:paraId="57D93F56" w14:textId="77777777" w:rsidR="00F563E7" w:rsidRPr="00A92148" w:rsidRDefault="00F563E7" w:rsidP="00F563E7">
                  <w:pPr>
                    <w:pStyle w:val="p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Level 4 Software Developer Apprentice.</w:t>
                  </w:r>
                </w:p>
                <w:p w14:paraId="087AA793" w14:textId="5108AACC" w:rsidR="00F563E7" w:rsidRPr="00A92148" w:rsidRDefault="00F563E7" w:rsidP="002A1DBA">
                  <w:pPr>
                    <w:pStyle w:val="documentjoblineullinth-child1"/>
                    <w:numPr>
                      <w:ilvl w:val="0"/>
                      <w:numId w:val="8"/>
                    </w:numPr>
                    <w:spacing w:before="100"/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C++ with a solitary proprietary language and academic IT training.</w:t>
                  </w:r>
                </w:p>
                <w:p w14:paraId="6C25C43D" w14:textId="77777777" w:rsidR="00F563E7" w:rsidRPr="00A92148" w:rsidRDefault="00F563E7" w:rsidP="002A1DBA">
                  <w:pPr>
                    <w:pStyle w:val="documentulli"/>
                    <w:numPr>
                      <w:ilvl w:val="0"/>
                      <w:numId w:val="8"/>
                    </w:numPr>
                    <w:pBdr>
                      <w:left w:val="none" w:sz="0" w:space="0" w:color="auto"/>
                    </w:pBd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</w:pPr>
                </w:p>
                <w:p w14:paraId="2D06F3FE" w14:textId="2AD7318F" w:rsidR="00765C37" w:rsidRPr="00A92148" w:rsidRDefault="00F2636A" w:rsidP="002A1DBA">
                  <w:pPr>
                    <w:pStyle w:val="documentulli"/>
                    <w:numPr>
                      <w:ilvl w:val="0"/>
                      <w:numId w:val="8"/>
                    </w:numPr>
                    <w:pBdr>
                      <w:left w:val="none" w:sz="0" w:space="0" w:color="auto"/>
                    </w:pBdr>
                    <w:ind w:left="320" w:hanging="272"/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  <w:t>Java</w:t>
                  </w:r>
                </w:p>
                <w:p w14:paraId="7ECB2558" w14:textId="77777777" w:rsidR="00765C37" w:rsidRPr="00A92148" w:rsidRDefault="00F2636A">
                  <w:pPr>
                    <w:pStyle w:val="documentulli"/>
                    <w:numPr>
                      <w:ilvl w:val="0"/>
                      <w:numId w:val="8"/>
                    </w:numPr>
                    <w:ind w:left="320" w:hanging="272"/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  <w:t>C, C++</w:t>
                  </w:r>
                </w:p>
                <w:p w14:paraId="5264AB83" w14:textId="77777777" w:rsidR="00765C37" w:rsidRPr="00A92148" w:rsidRDefault="00F2636A">
                  <w:pPr>
                    <w:pStyle w:val="documentulli"/>
                    <w:numPr>
                      <w:ilvl w:val="0"/>
                      <w:numId w:val="8"/>
                    </w:numPr>
                    <w:ind w:left="320" w:hanging="272"/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  <w:t>Python coding</w:t>
                  </w:r>
                </w:p>
                <w:p w14:paraId="7B1494E2" w14:textId="77777777" w:rsidR="00765C37" w:rsidRPr="00A92148" w:rsidRDefault="00F2636A">
                  <w:pPr>
                    <w:pStyle w:val="documentulli"/>
                    <w:numPr>
                      <w:ilvl w:val="0"/>
                      <w:numId w:val="8"/>
                    </w:numPr>
                    <w:ind w:left="320" w:hanging="272"/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  <w:t>Low-level instruction sets</w:t>
                  </w:r>
                </w:p>
                <w:p w14:paraId="5FA08934" w14:textId="77777777" w:rsidR="00765C37" w:rsidRPr="00A92148" w:rsidRDefault="00F2636A">
                  <w:pPr>
                    <w:pStyle w:val="documentulli"/>
                    <w:numPr>
                      <w:ilvl w:val="0"/>
                      <w:numId w:val="8"/>
                    </w:numPr>
                    <w:ind w:left="320" w:hanging="272"/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  <w:t>Systems Software</w:t>
                  </w:r>
                </w:p>
                <w:p w14:paraId="2CBC6755" w14:textId="77777777" w:rsidR="00765C37" w:rsidRPr="00A92148" w:rsidRDefault="00F2636A">
                  <w:pPr>
                    <w:pStyle w:val="documentulli"/>
                    <w:numPr>
                      <w:ilvl w:val="0"/>
                      <w:numId w:val="9"/>
                    </w:numPr>
                    <w:ind w:left="320" w:hanging="272"/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  <w:t>Unit testing</w:t>
                  </w:r>
                </w:p>
                <w:p w14:paraId="52D500BE" w14:textId="77777777" w:rsidR="00765C37" w:rsidRPr="00A92148" w:rsidRDefault="00F2636A">
                  <w:pPr>
                    <w:pStyle w:val="documentulli"/>
                    <w:numPr>
                      <w:ilvl w:val="0"/>
                      <w:numId w:val="9"/>
                    </w:numPr>
                    <w:ind w:left="320" w:hanging="272"/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  <w:t>Waterfall, with exposure to Agile</w:t>
                  </w:r>
                </w:p>
                <w:p w14:paraId="508A6332" w14:textId="77777777" w:rsidR="00765C37" w:rsidRPr="00A92148" w:rsidRDefault="00F2636A">
                  <w:pPr>
                    <w:pStyle w:val="documentulli"/>
                    <w:numPr>
                      <w:ilvl w:val="0"/>
                      <w:numId w:val="9"/>
                    </w:numPr>
                    <w:ind w:left="320" w:hanging="272"/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  <w:t>Stakeholder Management</w:t>
                  </w:r>
                </w:p>
                <w:p w14:paraId="3D75F18F" w14:textId="0C760525" w:rsidR="00765C37" w:rsidRPr="00A92148" w:rsidRDefault="00F2636A" w:rsidP="002A1DBA">
                  <w:pPr>
                    <w:pStyle w:val="documentulli"/>
                    <w:numPr>
                      <w:ilvl w:val="0"/>
                      <w:numId w:val="9"/>
                    </w:numPr>
                    <w:spacing w:after="400"/>
                    <w:ind w:left="320" w:hanging="272"/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  <w:t>Complex problem solvin</w:t>
                  </w:r>
                  <w:r w:rsidR="002A1DBA"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  <w:t>g</w:t>
                  </w:r>
                  <w:r w:rsidR="00707AAD"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vanish/>
                      <w:color w:val="2A2A2A"/>
                      <w:sz w:val="20"/>
                      <w:szCs w:val="20"/>
                      <w:lang w:val="en-GB"/>
                    </w:rPr>
                    <w:t xml:space="preserve"> </w:t>
                  </w:r>
                </w:p>
              </w:tc>
            </w:tr>
            <w:tr w:rsidR="00765C37" w:rsidRPr="00A92148" w14:paraId="3A3EE3CC" w14:textId="77777777">
              <w:trPr>
                <w:tblCellSpacing w:w="0" w:type="dxa"/>
              </w:trPr>
              <w:tc>
                <w:tcPr>
                  <w:tcW w:w="330" w:type="dxa"/>
                  <w:tcBorders>
                    <w:right w:val="single" w:sz="8" w:space="0" w:color="2A2A2A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88FF149" w14:textId="5150D880" w:rsidR="00765C37" w:rsidRPr="00A92148" w:rsidRDefault="00B40906">
                  <w:pPr>
                    <w:pStyle w:val="documentright-boxsectionleftpaddingParagraph"/>
                    <w:rPr>
                      <w:rStyle w:val="documentright-boxsectionlef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noProof/>
                      <w:color w:val="2A2A2A"/>
                      <w:sz w:val="20"/>
                      <w:szCs w:val="20"/>
                      <w:lang w:val="en-GB"/>
                    </w:rPr>
                    <w:drawing>
                      <wp:anchor distT="0" distB="0" distL="114300" distR="114300" simplePos="0" relativeHeight="251656704" behindDoc="0" locked="0" layoutInCell="1" allowOverlap="1" wp14:anchorId="436C4694" wp14:editId="7594E513">
                        <wp:simplePos x="0" y="0"/>
                        <wp:positionH relativeFrom="column">
                          <wp:posOffset>179705</wp:posOffset>
                        </wp:positionH>
                        <wp:positionV relativeFrom="paragraph">
                          <wp:posOffset>2135571</wp:posOffset>
                        </wp:positionV>
                        <wp:extent cx="62865" cy="64083"/>
                        <wp:effectExtent l="0" t="0" r="0" b="0"/>
                        <wp:wrapNone/>
                        <wp:docPr id="509773550" name="Picture 50977355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65" cy="64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28315E" w14:textId="207205AF" w:rsidR="00765C37" w:rsidRPr="00A92148" w:rsidRDefault="00F2636A">
                  <w:pPr>
                    <w:pStyle w:val="documentright-boxsectionleftpaddingParagraph"/>
                    <w:rPr>
                      <w:rStyle w:val="documentright-boxsectionlef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middle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 </w:t>
                  </w:r>
                </w:p>
              </w:tc>
              <w:tc>
                <w:tcPr>
                  <w:tcW w:w="60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CE7F999" w14:textId="77777777" w:rsidR="00765C37" w:rsidRPr="00A92148" w:rsidRDefault="00F2636A">
                  <w:pPr>
                    <w:pStyle w:val="documentsectionheading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noProof/>
                      <w:color w:val="2A2A2A"/>
                      <w:sz w:val="20"/>
                      <w:szCs w:val="20"/>
                      <w:lang w:val="en-GB"/>
                    </w:rPr>
                    <w:drawing>
                      <wp:anchor distT="0" distB="0" distL="114300" distR="114300" simplePos="0" relativeHeight="251634176" behindDoc="0" locked="0" layoutInCell="1" allowOverlap="1" wp14:anchorId="6D7829BC" wp14:editId="3FF127D4">
                        <wp:simplePos x="0" y="0"/>
                        <wp:positionH relativeFrom="column">
                          <wp:posOffset>-444500</wp:posOffset>
                        </wp:positionH>
                        <wp:positionV relativeFrom="paragraph">
                          <wp:posOffset>-12700</wp:posOffset>
                        </wp:positionV>
                        <wp:extent cx="241623" cy="241763"/>
                        <wp:effectExtent l="0" t="0" r="0" b="0"/>
                        <wp:wrapNone/>
                        <wp:docPr id="100021" name="Picture 10002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623" cy="241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A92148">
                    <w:rPr>
                      <w:rStyle w:val="documentheadingsectiontitle"/>
                      <w:rFonts w:ascii="Century Gothic" w:eastAsia="Century Gothic" w:hAnsi="Century Gothic" w:cs="Century Gothic"/>
                      <w:b/>
                      <w:bCs/>
                      <w:caps/>
                      <w:color w:val="696969"/>
                      <w:spacing w:val="10"/>
                      <w:lang w:val="en-GB"/>
                    </w:rPr>
                    <w:t>Education</w:t>
                  </w:r>
                </w:p>
                <w:p w14:paraId="0A5F1CBB" w14:textId="77777777" w:rsidR="00765C37" w:rsidRPr="00A92148" w:rsidRDefault="00F2636A">
                  <w:pPr>
                    <w:pStyle w:val="documentparasvgdiv"/>
                    <w:spacing w:line="20" w:lineRule="exact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noProof/>
                      <w:color w:val="2A2A2A"/>
                      <w:sz w:val="20"/>
                      <w:szCs w:val="20"/>
                      <w:lang w:val="en-GB"/>
                    </w:rPr>
                    <w:drawing>
                      <wp:anchor distT="0" distB="0" distL="114300" distR="114300" simplePos="0" relativeHeight="251636224" behindDoc="0" locked="0" layoutInCell="1" allowOverlap="1" wp14:anchorId="52D3345B" wp14:editId="2191C716">
                        <wp:simplePos x="0" y="0"/>
                        <wp:positionH relativeFrom="column">
                          <wp:posOffset>-368300</wp:posOffset>
                        </wp:positionH>
                        <wp:positionV relativeFrom="paragraph">
                          <wp:posOffset>76200</wp:posOffset>
                        </wp:positionV>
                        <wp:extent cx="62865" cy="64083"/>
                        <wp:effectExtent l="0" t="0" r="0" b="0"/>
                        <wp:wrapNone/>
                        <wp:docPr id="100023" name="Picture 10002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65" cy="64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7DDDE39C" w14:textId="6E7A7789" w:rsidR="00765C37" w:rsidRPr="00A92148" w:rsidRDefault="001C53F6">
                  <w:pPr>
                    <w:pStyle w:val="documentdispBlock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ivdocumenttxtBold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(In progress) Certificate of Higher Education</w:t>
                  </w:r>
                  <w:r w:rsidRPr="00A92148">
                    <w:rPr>
                      <w:rStyle w:val="documentbeforecolonspace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:</w:t>
                  </w: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</w:t>
                  </w:r>
                  <w:r w:rsidR="00E9078B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br/>
                  </w:r>
                  <w:r w:rsidRPr="00A92148">
                    <w:rPr>
                      <w:rStyle w:val="divdocumenttxtBold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Software Engineering (Digital Techn</w:t>
                  </w:r>
                  <w:r w:rsidR="002A1DBA" w:rsidRPr="00A92148">
                    <w:rPr>
                      <w:rStyle w:val="divdocumenttxtBold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o</w:t>
                  </w:r>
                  <w:r w:rsidRPr="00A92148">
                    <w:rPr>
                      <w:rStyle w:val="divdocumenttxtBold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logy Solutions </w:t>
                  </w:r>
                  <w:r w:rsidR="00E9078B">
                    <w:rPr>
                      <w:rStyle w:val="divdocumenttxtBold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in </w:t>
                  </w:r>
                  <w:r w:rsidRPr="00A92148">
                    <w:rPr>
                      <w:rStyle w:val="divdocumenttxtBold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Business</w:t>
                  </w:r>
                  <w:r w:rsidR="00E9078B">
                    <w:rPr>
                      <w:rStyle w:val="divdocumenttxtBold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)</w:t>
                  </w:r>
                </w:p>
                <w:p w14:paraId="4471C1EC" w14:textId="77777777" w:rsidR="00765C37" w:rsidRPr="00A92148" w:rsidRDefault="00F2636A">
                  <w:pPr>
                    <w:pStyle w:val="documentdispBlock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ivdocumenttxtBold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Manchester Metropolitan University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- Manchester, 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u w:val="single"/>
                      <w:lang w:val="en-GB"/>
                    </w:rPr>
                    <w:t>2027</w:t>
                  </w: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</w:t>
                  </w:r>
                </w:p>
                <w:p w14:paraId="5B294416" w14:textId="03679B41" w:rsidR="00765C37" w:rsidRPr="00A92148" w:rsidRDefault="00872B70">
                  <w:pPr>
                    <w:pStyle w:val="documentulli"/>
                    <w:numPr>
                      <w:ilvl w:val="0"/>
                      <w:numId w:val="10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Grade 1(i) </w:t>
                  </w:r>
                  <w:r w:rsidR="004E4FC8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- 8</w:t>
                  </w:r>
                  <w:r w:rsidR="00BC470A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3</w:t>
                  </w:r>
                  <w:r w:rsidR="004E4FC8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%</w:t>
                  </w:r>
                  <w:r w:rsidR="00EF3662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current</w:t>
                  </w:r>
                </w:p>
                <w:p w14:paraId="69CF03B0" w14:textId="0C3364B7" w:rsidR="00643C17" w:rsidRDefault="00F2636A" w:rsidP="00643C17">
                  <w:pPr>
                    <w:pStyle w:val="documentulli"/>
                    <w:numPr>
                      <w:ilvl w:val="0"/>
                      <w:numId w:val="10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Funded by employer</w:t>
                  </w:r>
                  <w:r w:rsidR="00872B70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</w:t>
                  </w:r>
                  <w:r w:rsidR="004E4FC8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- </w:t>
                  </w:r>
                  <w:r w:rsidR="00872B70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Upskilling 1</w:t>
                  </w:r>
                  <w:r w:rsidR="007F373C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-</w:t>
                  </w:r>
                  <w:r w:rsidR="00872B70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day p/</w:t>
                  </w:r>
                  <w:r w:rsidR="005D4D05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w</w:t>
                  </w:r>
                </w:p>
                <w:p w14:paraId="5B4AB6A0" w14:textId="77777777" w:rsidR="00035C82" w:rsidRPr="00643C17" w:rsidRDefault="00035C82" w:rsidP="00035C82">
                  <w:pPr>
                    <w:pStyle w:val="documentulli"/>
                    <w:ind w:left="320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</w:p>
                <w:p w14:paraId="20E27B59" w14:textId="72F63A24" w:rsidR="00765C37" w:rsidRPr="00A92148" w:rsidRDefault="00F2636A">
                  <w:pPr>
                    <w:pStyle w:val="documentparasvgdiv"/>
                    <w:spacing w:line="20" w:lineRule="exact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documentright-boxsectionrightpadding"/>
                      <w:rFonts w:ascii="Century Gothic" w:eastAsia="Century Gothic" w:hAnsi="Century Gothic" w:cs="Century Gothic"/>
                      <w:noProof/>
                      <w:color w:val="2A2A2A"/>
                      <w:sz w:val="20"/>
                      <w:szCs w:val="20"/>
                      <w:lang w:val="en-GB"/>
                    </w:rPr>
                    <w:drawing>
                      <wp:anchor distT="0" distB="0" distL="114300" distR="114300" simplePos="0" relativeHeight="251643392" behindDoc="0" locked="0" layoutInCell="1" allowOverlap="1" wp14:anchorId="2684A5AA" wp14:editId="6C3216D6">
                        <wp:simplePos x="0" y="0"/>
                        <wp:positionH relativeFrom="column">
                          <wp:posOffset>-368300</wp:posOffset>
                        </wp:positionH>
                        <wp:positionV relativeFrom="paragraph">
                          <wp:posOffset>76200</wp:posOffset>
                        </wp:positionV>
                        <wp:extent cx="62865" cy="64083"/>
                        <wp:effectExtent l="0" t="0" r="0" b="0"/>
                        <wp:wrapNone/>
                        <wp:docPr id="100025" name="Picture 10002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65" cy="64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2BA2CDDD" w14:textId="0DA2C41F" w:rsidR="00765C37" w:rsidRPr="005D4D05" w:rsidRDefault="002E7DE0">
                  <w:pPr>
                    <w:pStyle w:val="documentdispBlock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</w:pPr>
                  <w:r w:rsidRPr="005D4D05">
                    <w:rPr>
                      <w:rStyle w:val="divdocumenttxtBold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(DNF) - Certificate of Higher Education*</w:t>
                  </w:r>
                  <w:r w:rsidRPr="005D4D05">
                    <w:rPr>
                      <w:rStyle w:val="documentbeforecolonspace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 xml:space="preserve"> </w:t>
                  </w:r>
                  <w:r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:</w:t>
                  </w:r>
                  <w:r w:rsidRPr="005D4D05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 xml:space="preserve"> </w:t>
                  </w:r>
                  <w:r w:rsidR="00E9078B" w:rsidRPr="005D4D05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br/>
                  </w:r>
                  <w:r w:rsidRPr="005D4D05">
                    <w:rPr>
                      <w:rStyle w:val="divdocumenttxtBold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Mathematics and Statist</w:t>
                  </w:r>
                  <w:r w:rsidR="002A1DBA" w:rsidRPr="005D4D05">
                    <w:rPr>
                      <w:rStyle w:val="divdocumenttxtBold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i</w:t>
                  </w:r>
                  <w:r w:rsidRPr="005D4D05">
                    <w:rPr>
                      <w:rStyle w:val="divdocumenttxtBold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cs (4 Year</w:t>
                  </w:r>
                  <w:r w:rsidR="00480D48" w:rsidRPr="005D4D05">
                    <w:rPr>
                      <w:rStyle w:val="divdocumenttxtBold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s</w:t>
                  </w:r>
                  <w:r w:rsidRPr="005D4D05">
                    <w:rPr>
                      <w:rStyle w:val="divdocumenttxtBold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)</w:t>
                  </w:r>
                </w:p>
                <w:p w14:paraId="1FC06A88" w14:textId="250B8E60" w:rsidR="00765C37" w:rsidRPr="005D4D05" w:rsidRDefault="00F2636A">
                  <w:pPr>
                    <w:pStyle w:val="documentdispBlock"/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</w:pPr>
                  <w:r w:rsidRPr="005D4D05">
                    <w:rPr>
                      <w:rStyle w:val="divdocumenttxtBold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Lancaster University</w:t>
                  </w:r>
                  <w:r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 xml:space="preserve"> - Lancaster, </w:t>
                  </w:r>
                  <w:r w:rsidRPr="005D4D0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7F7F7F" w:themeColor="text1" w:themeTint="80"/>
                      <w:sz w:val="20"/>
                      <w:szCs w:val="20"/>
                      <w:u w:val="single"/>
                      <w:lang w:val="en-GB"/>
                    </w:rPr>
                    <w:t>201</w:t>
                  </w:r>
                  <w:r w:rsidR="001F4521" w:rsidRPr="005D4D0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7F7F7F" w:themeColor="text1" w:themeTint="80"/>
                      <w:sz w:val="20"/>
                      <w:szCs w:val="20"/>
                      <w:u w:val="single"/>
                      <w:lang w:val="en-GB"/>
                    </w:rPr>
                    <w:t>5</w:t>
                  </w:r>
                  <w:r w:rsidR="0070327D"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 xml:space="preserve"> (2014</w:t>
                  </w:r>
                  <w:r w:rsidR="00292D75"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*</w:t>
                  </w:r>
                  <w:r w:rsidR="0070327D"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)</w:t>
                  </w:r>
                  <w:r w:rsidRPr="005D4D05">
                    <w:rPr>
                      <w:rStyle w:val="documentright-boxsectionrightpadding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 xml:space="preserve"> </w:t>
                  </w:r>
                </w:p>
                <w:p w14:paraId="33C3B5AE" w14:textId="6B28AF7D" w:rsidR="00765C37" w:rsidRPr="005D4D05" w:rsidRDefault="00872B70">
                  <w:pPr>
                    <w:pStyle w:val="documentulli"/>
                    <w:numPr>
                      <w:ilvl w:val="0"/>
                      <w:numId w:val="11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</w:pPr>
                  <w:r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7</w:t>
                  </w:r>
                  <w:r w:rsidR="003B5429"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5</w:t>
                  </w:r>
                  <w:r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%</w:t>
                  </w:r>
                  <w:r w:rsidR="003B5429"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 xml:space="preserve"> </w:t>
                  </w:r>
                  <w:r w:rsidR="00662D82"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elapsed</w:t>
                  </w:r>
                  <w:r w:rsidR="003B5429"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 xml:space="preserve"> </w:t>
                  </w:r>
                  <w:r w:rsidR="004B253A"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 xml:space="preserve">with </w:t>
                  </w:r>
                  <w:r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G</w:t>
                  </w:r>
                  <w:r w:rsidR="004B253A"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 xml:space="preserve">rade </w:t>
                  </w:r>
                  <w:r w:rsidR="00F10DF0"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 xml:space="preserve">1(i) </w:t>
                  </w:r>
                  <w:r w:rsidR="004B253A"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 xml:space="preserve">82% </w:t>
                  </w:r>
                </w:p>
                <w:p w14:paraId="1CDD6E96" w14:textId="3BD52ED7" w:rsidR="00643C17" w:rsidRPr="00035C82" w:rsidRDefault="00F2636A" w:rsidP="00035C82">
                  <w:pPr>
                    <w:pStyle w:val="documentulli"/>
                    <w:numPr>
                      <w:ilvl w:val="0"/>
                      <w:numId w:val="11"/>
                    </w:numPr>
                    <w:ind w:left="320" w:hanging="272"/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</w:pPr>
                  <w:r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Transitioned to</w:t>
                  </w:r>
                  <w:r w:rsidR="00BC470A"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 xml:space="preserve"> L4</w:t>
                  </w:r>
                  <w:r w:rsidRPr="005D4D05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 xml:space="preserve"> software apprenticeshi</w:t>
                  </w:r>
                  <w:r w:rsidR="00035C82">
                    <w:rPr>
                      <w:rStyle w:val="span"/>
                      <w:rFonts w:ascii="Century Gothic" w:eastAsia="Century Gothic" w:hAnsi="Century Gothic" w:cs="Century Gothic"/>
                      <w:color w:val="7F7F7F" w:themeColor="text1" w:themeTint="80"/>
                      <w:sz w:val="20"/>
                      <w:szCs w:val="20"/>
                      <w:lang w:val="en-GB"/>
                    </w:rPr>
                    <w:t>p</w:t>
                  </w:r>
                </w:p>
                <w:p w14:paraId="6874DF61" w14:textId="3AD53CF1" w:rsidR="00765C37" w:rsidRPr="00A92148" w:rsidRDefault="00F2636A">
                  <w:pPr>
                    <w:pStyle w:val="p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u w:color="2A2A2A"/>
                      <w:lang w:val="en-GB"/>
                    </w:rPr>
                    <w:t>A-LEVEL</w:t>
                  </w:r>
                  <w:r w:rsidR="005A0DB6" w:rsidRPr="00A92148"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u w:color="2A2A2A"/>
                      <w:lang w:val="en-GB"/>
                    </w:rPr>
                    <w:t>S</w:t>
                  </w:r>
                  <w:r w:rsidRPr="00A92148"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u w:color="2A2A2A"/>
                      <w:lang w:val="en-GB"/>
                    </w:rPr>
                    <w:t>:</w:t>
                  </w:r>
                  <w:r w:rsidR="005A0DB6" w:rsidRPr="00A92148"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u w:color="2A2A2A"/>
                      <w:lang w:val="en-GB"/>
                    </w:rPr>
                    <w:t xml:space="preserve"> Xaverian College </w:t>
                  </w:r>
                  <w:r w:rsidR="005A0DB6" w:rsidRPr="00A92148">
                    <w:rPr>
                      <w:rStyle w:val="Strong1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u w:color="2A2A2A"/>
                      <w:lang w:val="en-GB"/>
                    </w:rPr>
                    <w:t xml:space="preserve">– Manchester, </w:t>
                  </w:r>
                  <w:r w:rsidR="005A0DB6" w:rsidRPr="00A92148"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2A2A2A"/>
                      <w:sz w:val="20"/>
                      <w:szCs w:val="20"/>
                      <w:u w:val="single" w:color="2A2A2A"/>
                      <w:lang w:val="en-GB"/>
                    </w:rPr>
                    <w:t>2010</w:t>
                  </w:r>
                </w:p>
                <w:p w14:paraId="3C1DFB10" w14:textId="7FA84FB5" w:rsidR="009E07E2" w:rsidRPr="00A92148" w:rsidRDefault="00F2636A" w:rsidP="00872B70">
                  <w:pPr>
                    <w:pStyle w:val="p"/>
                    <w:numPr>
                      <w:ilvl w:val="0"/>
                      <w:numId w:val="12"/>
                    </w:numPr>
                    <w:ind w:left="44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A* - Mathematics</w:t>
                  </w:r>
                  <w:r w:rsidR="00BC470A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(98%)</w:t>
                  </w:r>
                </w:p>
                <w:p w14:paraId="7D8D4BDA" w14:textId="77777777" w:rsidR="009E07E2" w:rsidRPr="00A92148" w:rsidRDefault="00B85150" w:rsidP="00872B70">
                  <w:pPr>
                    <w:pStyle w:val="p"/>
                    <w:numPr>
                      <w:ilvl w:val="0"/>
                      <w:numId w:val="12"/>
                    </w:numPr>
                    <w:ind w:left="44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B</w:t>
                  </w:r>
                  <w:r w:rsidR="005A0DB6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 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- Further Mathe</w:t>
                  </w:r>
                  <w:r w:rsidR="002A1DBA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m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atics</w:t>
                  </w:r>
                </w:p>
                <w:p w14:paraId="180606C8" w14:textId="25F9DC83" w:rsidR="00765C37" w:rsidRPr="00A92148" w:rsidRDefault="00F2636A" w:rsidP="00872B70">
                  <w:pPr>
                    <w:pStyle w:val="p"/>
                    <w:numPr>
                      <w:ilvl w:val="0"/>
                      <w:numId w:val="12"/>
                    </w:numPr>
                    <w:ind w:left="442"/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</w:pP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B </w:t>
                  </w:r>
                  <w:r w:rsidR="005A0DB6"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 xml:space="preserve">  </w:t>
                  </w:r>
                  <w:r w:rsidRPr="00A92148">
                    <w:rPr>
                      <w:rStyle w:val="span"/>
                      <w:rFonts w:ascii="Century Gothic" w:eastAsia="Century Gothic" w:hAnsi="Century Gothic" w:cs="Century Gothic"/>
                      <w:color w:val="2A2A2A"/>
                      <w:sz w:val="20"/>
                      <w:szCs w:val="20"/>
                      <w:lang w:val="en-GB"/>
                    </w:rPr>
                    <w:t>- History</w:t>
                  </w:r>
                </w:p>
              </w:tc>
            </w:tr>
          </w:tbl>
          <w:p w14:paraId="19B5EB58" w14:textId="77777777" w:rsidR="00765C37" w:rsidRPr="00A92148" w:rsidRDefault="00765C37">
            <w:pPr>
              <w:rPr>
                <w:rStyle w:val="span"/>
                <w:rFonts w:ascii="Century Gothic" w:eastAsia="Century Gothic" w:hAnsi="Century Gothic" w:cs="Century Gothic"/>
                <w:b/>
                <w:bCs/>
                <w:caps/>
                <w:lang w:val="en-GB"/>
              </w:rPr>
            </w:pPr>
          </w:p>
        </w:tc>
        <w:tc>
          <w:tcPr>
            <w:tcW w:w="500" w:type="dxa"/>
            <w:tcMar>
              <w:top w:w="600" w:type="dxa"/>
              <w:left w:w="0" w:type="dxa"/>
              <w:bottom w:w="600" w:type="dxa"/>
              <w:right w:w="0" w:type="dxa"/>
            </w:tcMar>
            <w:vAlign w:val="bottom"/>
            <w:hideMark/>
          </w:tcPr>
          <w:p w14:paraId="73124776" w14:textId="3288AB1A" w:rsidR="00765C37" w:rsidRPr="00A92148" w:rsidRDefault="00765C37">
            <w:pPr>
              <w:pStyle w:val="documentsidepaddingcellParagraph"/>
              <w:pBdr>
                <w:top w:val="none" w:sz="0" w:space="0" w:color="auto"/>
                <w:bottom w:val="none" w:sz="0" w:space="0" w:color="auto"/>
              </w:pBdr>
              <w:textAlignment w:val="auto"/>
              <w:rPr>
                <w:rStyle w:val="documentsidepaddingcell"/>
                <w:rFonts w:ascii="Century Gothic" w:eastAsia="Century Gothic" w:hAnsi="Century Gothic" w:cs="Century Gothic"/>
                <w:color w:val="2A2A2A"/>
                <w:sz w:val="20"/>
                <w:szCs w:val="20"/>
                <w:lang w:val="en-GB"/>
              </w:rPr>
            </w:pPr>
          </w:p>
        </w:tc>
      </w:tr>
    </w:tbl>
    <w:p w14:paraId="53B49921" w14:textId="05B5F300" w:rsidR="00765C37" w:rsidRPr="00A92148" w:rsidRDefault="00151B76">
      <w:pPr>
        <w:spacing w:line="20" w:lineRule="auto"/>
        <w:rPr>
          <w:rFonts w:ascii="Century Gothic" w:eastAsia="Century Gothic" w:hAnsi="Century Gothic" w:cs="Century Gothic"/>
          <w:color w:val="2A2A2A"/>
          <w:sz w:val="20"/>
          <w:szCs w:val="20"/>
          <w:lang w:val="en-GB"/>
        </w:rPr>
      </w:pPr>
      <w:r w:rsidRPr="00A92148">
        <w:rPr>
          <w:rStyle w:val="documentright-boxsectionrightpadding"/>
          <w:rFonts w:ascii="Century Gothic" w:eastAsia="Century Gothic" w:hAnsi="Century Gothic" w:cs="Century Gothic"/>
          <w:noProof/>
          <w:color w:val="2A2A2A"/>
          <w:sz w:val="20"/>
          <w:szCs w:val="20"/>
          <w:lang w:val="en-GB"/>
        </w:rPr>
        <w:drawing>
          <wp:anchor distT="0" distB="0" distL="114300" distR="114300" simplePos="0" relativeHeight="251702784" behindDoc="0" locked="0" layoutInCell="1" allowOverlap="1" wp14:anchorId="175F836B" wp14:editId="73B8428F">
            <wp:simplePos x="0" y="0"/>
            <wp:positionH relativeFrom="column">
              <wp:posOffset>9595724</wp:posOffset>
            </wp:positionH>
            <wp:positionV relativeFrom="paragraph">
              <wp:posOffset>-8762290</wp:posOffset>
            </wp:positionV>
            <wp:extent cx="62865" cy="63500"/>
            <wp:effectExtent l="0" t="0" r="0" b="0"/>
            <wp:wrapNone/>
            <wp:docPr id="1805850076" name="Picture 18058500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65C37" w:rsidRPr="00A92148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082ED0F6-9DCB-4288-9DF5-DAE87A674FF3}"/>
    <w:embedBold r:id="rId2" w:fontKey="{053B8049-5BF2-4E56-A665-502C4D581F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8.7pt;height:127.8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0000001"/>
    <w:multiLevelType w:val="hybridMultilevel"/>
    <w:tmpl w:val="00000001"/>
    <w:lvl w:ilvl="0" w:tplc="19E014D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696969"/>
      </w:rPr>
    </w:lvl>
    <w:lvl w:ilvl="1" w:tplc="C27A70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F38DE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B297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8FC8E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F50F1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120E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5EB2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9602B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7726576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696969"/>
      </w:rPr>
    </w:lvl>
    <w:lvl w:ilvl="1" w:tplc="C944CE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5600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6C05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9DAB2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70C7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BC7C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C047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20BB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CDC182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696969"/>
      </w:rPr>
    </w:lvl>
    <w:lvl w:ilvl="1" w:tplc="2444AB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208D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7C7F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B8CDA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8428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6CA2F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2234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EA09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D50081C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696969"/>
      </w:rPr>
    </w:lvl>
    <w:lvl w:ilvl="1" w:tplc="8006EB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21ACB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36DB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0E405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4204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6A75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C86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16F7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0ADCDBA8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696969"/>
      </w:rPr>
    </w:lvl>
    <w:lvl w:ilvl="1" w:tplc="69984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42C2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9E91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1462F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0B4F0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F0E4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93EA2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A4E4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77492A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696969"/>
      </w:rPr>
    </w:lvl>
    <w:lvl w:ilvl="1" w:tplc="82F2ED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96BC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0C3F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0AE56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9AC6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94C21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2E683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BE03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6E0CDE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696969"/>
      </w:rPr>
    </w:lvl>
    <w:lvl w:ilvl="1" w:tplc="9E9C75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7422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EEF1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F7A1F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4E43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6AB7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F40C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BC4FC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2DFEDD7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696969"/>
      </w:rPr>
    </w:lvl>
    <w:lvl w:ilvl="1" w:tplc="C096D7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1EA89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0C2DA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C0EE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FEE2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9EC3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A422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A688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C3529472">
      <w:start w:val="1"/>
      <w:numFmt w:val="bullet"/>
      <w:lvlText w:val=""/>
      <w:lvlJc w:val="left"/>
      <w:pPr>
        <w:ind w:left="360" w:hanging="360"/>
      </w:pPr>
      <w:rPr>
        <w:rFonts w:ascii="Symbol" w:hAnsi="Symbol"/>
        <w:color w:val="696969"/>
      </w:rPr>
    </w:lvl>
    <w:lvl w:ilvl="1" w:tplc="883C02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B6C6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1C8F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B7654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52E3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C2D9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9AF1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CE23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08064CD0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696969"/>
      </w:rPr>
    </w:lvl>
    <w:lvl w:ilvl="1" w:tplc="59545D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3E88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74E1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5004B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D8813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90A50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9C1B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648D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85CEAFD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696969"/>
      </w:rPr>
    </w:lvl>
    <w:lvl w:ilvl="1" w:tplc="6B6C9D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E56CB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63E3F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A8F7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1CAD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CCA1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E7A25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14F3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251B2456"/>
    <w:multiLevelType w:val="hybridMultilevel"/>
    <w:tmpl w:val="8DC2C50C"/>
    <w:lvl w:ilvl="0" w:tplc="BFF6B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685439">
    <w:abstractNumId w:val="0"/>
  </w:num>
  <w:num w:numId="2" w16cid:durableId="1507479410">
    <w:abstractNumId w:val="1"/>
  </w:num>
  <w:num w:numId="3" w16cid:durableId="1683044970">
    <w:abstractNumId w:val="2"/>
  </w:num>
  <w:num w:numId="4" w16cid:durableId="1252473297">
    <w:abstractNumId w:val="3"/>
  </w:num>
  <w:num w:numId="5" w16cid:durableId="1934821427">
    <w:abstractNumId w:val="4"/>
  </w:num>
  <w:num w:numId="6" w16cid:durableId="842667017">
    <w:abstractNumId w:val="5"/>
  </w:num>
  <w:num w:numId="7" w16cid:durableId="1498231926">
    <w:abstractNumId w:val="6"/>
  </w:num>
  <w:num w:numId="8" w16cid:durableId="852570154">
    <w:abstractNumId w:val="7"/>
  </w:num>
  <w:num w:numId="9" w16cid:durableId="361564647">
    <w:abstractNumId w:val="8"/>
  </w:num>
  <w:num w:numId="10" w16cid:durableId="870456936">
    <w:abstractNumId w:val="9"/>
  </w:num>
  <w:num w:numId="11" w16cid:durableId="1498963913">
    <w:abstractNumId w:val="10"/>
  </w:num>
  <w:num w:numId="12" w16cid:durableId="21248796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5C37"/>
    <w:rsid w:val="00000964"/>
    <w:rsid w:val="00012DB7"/>
    <w:rsid w:val="00023CA0"/>
    <w:rsid w:val="00035C82"/>
    <w:rsid w:val="00065162"/>
    <w:rsid w:val="000A47C1"/>
    <w:rsid w:val="000B44D1"/>
    <w:rsid w:val="000B6037"/>
    <w:rsid w:val="000E4C1F"/>
    <w:rsid w:val="000F6357"/>
    <w:rsid w:val="001044D6"/>
    <w:rsid w:val="00123614"/>
    <w:rsid w:val="001370C9"/>
    <w:rsid w:val="001458EC"/>
    <w:rsid w:val="00151B76"/>
    <w:rsid w:val="00155F86"/>
    <w:rsid w:val="00156C78"/>
    <w:rsid w:val="00194987"/>
    <w:rsid w:val="001A1DEC"/>
    <w:rsid w:val="001C53F6"/>
    <w:rsid w:val="001E6FEE"/>
    <w:rsid w:val="001F4521"/>
    <w:rsid w:val="00213649"/>
    <w:rsid w:val="00213738"/>
    <w:rsid w:val="00267CB0"/>
    <w:rsid w:val="00273DB8"/>
    <w:rsid w:val="002847AD"/>
    <w:rsid w:val="00292D75"/>
    <w:rsid w:val="002A1DBA"/>
    <w:rsid w:val="002E7DE0"/>
    <w:rsid w:val="003020A7"/>
    <w:rsid w:val="00312B0C"/>
    <w:rsid w:val="0035796C"/>
    <w:rsid w:val="0037227A"/>
    <w:rsid w:val="00377EBE"/>
    <w:rsid w:val="003A4E45"/>
    <w:rsid w:val="003B5429"/>
    <w:rsid w:val="003F4A7A"/>
    <w:rsid w:val="00402005"/>
    <w:rsid w:val="00404E10"/>
    <w:rsid w:val="00406CAD"/>
    <w:rsid w:val="00430FE8"/>
    <w:rsid w:val="00440ABF"/>
    <w:rsid w:val="00444F22"/>
    <w:rsid w:val="00445350"/>
    <w:rsid w:val="0045755E"/>
    <w:rsid w:val="00480D48"/>
    <w:rsid w:val="00495167"/>
    <w:rsid w:val="004B253A"/>
    <w:rsid w:val="004E4FC8"/>
    <w:rsid w:val="005207DE"/>
    <w:rsid w:val="00542DA9"/>
    <w:rsid w:val="005A0DB6"/>
    <w:rsid w:val="005A6749"/>
    <w:rsid w:val="005C167E"/>
    <w:rsid w:val="005D4D05"/>
    <w:rsid w:val="005D53C4"/>
    <w:rsid w:val="005D54EC"/>
    <w:rsid w:val="005F00D7"/>
    <w:rsid w:val="00606AE0"/>
    <w:rsid w:val="00626E10"/>
    <w:rsid w:val="00632C06"/>
    <w:rsid w:val="00635EF5"/>
    <w:rsid w:val="00643C17"/>
    <w:rsid w:val="00662D82"/>
    <w:rsid w:val="0069095F"/>
    <w:rsid w:val="006A434D"/>
    <w:rsid w:val="006B1DBC"/>
    <w:rsid w:val="006F1A99"/>
    <w:rsid w:val="006F2B4E"/>
    <w:rsid w:val="0070327D"/>
    <w:rsid w:val="00707AAD"/>
    <w:rsid w:val="007309BD"/>
    <w:rsid w:val="00765C37"/>
    <w:rsid w:val="007971BD"/>
    <w:rsid w:val="007A2B44"/>
    <w:rsid w:val="007D2A6E"/>
    <w:rsid w:val="007F33F5"/>
    <w:rsid w:val="007F373C"/>
    <w:rsid w:val="00801ECC"/>
    <w:rsid w:val="00816506"/>
    <w:rsid w:val="00832356"/>
    <w:rsid w:val="00861EF8"/>
    <w:rsid w:val="0086316E"/>
    <w:rsid w:val="00872B70"/>
    <w:rsid w:val="008B0689"/>
    <w:rsid w:val="008B545A"/>
    <w:rsid w:val="008B637A"/>
    <w:rsid w:val="008D07A9"/>
    <w:rsid w:val="00910A52"/>
    <w:rsid w:val="00913D1F"/>
    <w:rsid w:val="00923216"/>
    <w:rsid w:val="00956761"/>
    <w:rsid w:val="00985A5A"/>
    <w:rsid w:val="009B069F"/>
    <w:rsid w:val="009E07E2"/>
    <w:rsid w:val="00A13800"/>
    <w:rsid w:val="00A1607A"/>
    <w:rsid w:val="00A66BE6"/>
    <w:rsid w:val="00A92148"/>
    <w:rsid w:val="00AC5BF4"/>
    <w:rsid w:val="00AD7C18"/>
    <w:rsid w:val="00B40906"/>
    <w:rsid w:val="00B80F76"/>
    <w:rsid w:val="00B85150"/>
    <w:rsid w:val="00B90381"/>
    <w:rsid w:val="00BB6B01"/>
    <w:rsid w:val="00BC470A"/>
    <w:rsid w:val="00C22BCA"/>
    <w:rsid w:val="00CE3150"/>
    <w:rsid w:val="00D03321"/>
    <w:rsid w:val="00D1723A"/>
    <w:rsid w:val="00D4272F"/>
    <w:rsid w:val="00D75F54"/>
    <w:rsid w:val="00DC4250"/>
    <w:rsid w:val="00DC6D5C"/>
    <w:rsid w:val="00E147C0"/>
    <w:rsid w:val="00E56602"/>
    <w:rsid w:val="00E56A25"/>
    <w:rsid w:val="00E9078B"/>
    <w:rsid w:val="00E91AA9"/>
    <w:rsid w:val="00EE35EF"/>
    <w:rsid w:val="00EF3662"/>
    <w:rsid w:val="00F10DF0"/>
    <w:rsid w:val="00F26704"/>
    <w:rsid w:val="00F36BC2"/>
    <w:rsid w:val="00F5169F"/>
    <w:rsid w:val="00F563E7"/>
    <w:rsid w:val="00F62215"/>
    <w:rsid w:val="00F718F2"/>
    <w:rsid w:val="00F73B53"/>
    <w:rsid w:val="00F87464"/>
    <w:rsid w:val="00F879EF"/>
    <w:rsid w:val="00FE0BBC"/>
    <w:rsid w:val="00FE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715B"/>
  <w15:docId w15:val="{E11C29FC-A336-4A8F-8A4D-49955961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sidepaddingcell">
    <w:name w:val="document_sidepaddingcell"/>
    <w:basedOn w:val="DefaultParagraphFont"/>
  </w:style>
  <w:style w:type="character" w:customStyle="1" w:styleId="documentleft-box">
    <w:name w:val="document_left-box"/>
    <w:basedOn w:val="DefaultParagraphFont"/>
    <w:rPr>
      <w:shd w:val="clear" w:color="auto" w:fill="E9EAEE"/>
    </w:rPr>
  </w:style>
  <w:style w:type="paragraph" w:customStyle="1" w:styleId="documentleft-boxsectionnth-child1">
    <w:name w:val="document_left-box_section_nth-child(1)"/>
    <w:basedOn w:val="Normal"/>
  </w:style>
  <w:style w:type="paragraph" w:customStyle="1" w:styleId="documentsectionSECTIONPICTparagraphnth-last-child1">
    <w:name w:val="document_section_SECTION_PICT_paragraph_nth-last-child(1)"/>
    <w:basedOn w:val="Normal"/>
  </w:style>
  <w:style w:type="paragraph" w:customStyle="1" w:styleId="documentPICTPic">
    <w:name w:val="document_PICTPic"/>
    <w:basedOn w:val="Normal"/>
    <w:pPr>
      <w:jc w:val="center"/>
    </w:pPr>
  </w:style>
  <w:style w:type="paragraph" w:customStyle="1" w:styleId="documentPICTPicfield">
    <w:name w:val="document_PICTPic_field"/>
    <w:basedOn w:val="Normal"/>
    <w:pPr>
      <w:jc w:val="center"/>
    </w:pPr>
  </w:style>
  <w:style w:type="character" w:customStyle="1" w:styleId="documentPICTPicfieldCharacter">
    <w:name w:val="document_PICTPic_field Character"/>
    <w:basedOn w:val="DefaultParagraphFont"/>
  </w:style>
  <w:style w:type="paragraph" w:customStyle="1" w:styleId="documentleft-boxsectionnth-child1sectionnotsummary">
    <w:name w:val="document_left-box_section_nth-child(1) + section_not(.summary)"/>
    <w:basedOn w:val="Normal"/>
  </w:style>
  <w:style w:type="paragraph" w:customStyle="1" w:styleId="documentsectioncntc-secheading">
    <w:name w:val="document_section_cntc-sec_heading"/>
    <w:basedOn w:val="Normal"/>
    <w:rPr>
      <w:vanish/>
    </w:rPr>
  </w:style>
  <w:style w:type="paragraph" w:customStyle="1" w:styleId="documentleft-boxheadingIcon">
    <w:name w:val="document_left-box_headingIcon"/>
    <w:basedOn w:val="Normal"/>
    <w:rPr>
      <w:vanish/>
    </w:rPr>
  </w:style>
  <w:style w:type="character" w:customStyle="1" w:styleId="documentheadingsectiontitle">
    <w:name w:val="document_heading_sectiontitle"/>
    <w:basedOn w:val="DefaultParagraphFont"/>
  </w:style>
  <w:style w:type="paragraph" w:customStyle="1" w:styleId="documentheadingsectiontitleParagraph">
    <w:name w:val="document_heading_sectiontitle Paragraph"/>
    <w:basedOn w:val="Normal"/>
    <w:pPr>
      <w:textAlignment w:val="center"/>
    </w:pPr>
  </w:style>
  <w:style w:type="paragraph" w:customStyle="1" w:styleId="documentleft-boxcntc-gap">
    <w:name w:val="document_left-box_cntc-gap"/>
    <w:basedOn w:val="Normal"/>
    <w:rPr>
      <w:vanish/>
    </w:rPr>
  </w:style>
  <w:style w:type="paragraph" w:customStyle="1" w:styleId="documentleft-boxsectionparagraphnth-last-child1">
    <w:name w:val="document_left-box_section_paragraph_nth-last-child(1)"/>
    <w:basedOn w:val="Normal"/>
  </w:style>
  <w:style w:type="character" w:customStyle="1" w:styleId="documentleft-boxiconSvg">
    <w:name w:val="document_left-box_iconSvg"/>
    <w:basedOn w:val="DefaultParagraphFont"/>
  </w:style>
  <w:style w:type="paragraph" w:customStyle="1" w:styleId="documentleft-boxiconRownth-child1iconSvgdiv">
    <w:name w:val="document_left-box_iconRow_nth-child(1)_iconSvg &gt; div"/>
    <w:basedOn w:val="Normal"/>
    <w:pPr>
      <w:pBdr>
        <w:top w:val="none" w:sz="0" w:space="31" w:color="auto"/>
      </w:pBdr>
    </w:pPr>
  </w:style>
  <w:style w:type="character" w:customStyle="1" w:styleId="documentaddressicoTxt">
    <w:name w:val="document_address_icoTxt"/>
    <w:basedOn w:val="DefaultParagraphFont"/>
  </w:style>
  <w:style w:type="paragraph" w:customStyle="1" w:styleId="documentleft-boxiconRownth-child1icoTxtdiv">
    <w:name w:val="document_left-box_iconRow_nth-child(1)_icoTxt &gt; div"/>
    <w:basedOn w:val="Normal"/>
    <w:pPr>
      <w:pBdr>
        <w:top w:val="none" w:sz="0" w:space="31" w:color="auto"/>
      </w:pBdr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left-boxiconRownth-child1icoTxtdivCharacter">
    <w:name w:val="document_left-box_iconRow_nth-child(1)_icoTxt &gt; div Character"/>
    <w:basedOn w:val="DefaultParagraphFont"/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character" w:customStyle="1" w:styleId="documentaddressiconRownth-last-child1icoTxt">
    <w:name w:val="document_address_iconRow_nth-last-child(1)_icoTx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left-boxdivsummary">
    <w:name w:val="document_left-box_div_summary"/>
    <w:basedOn w:val="Normal"/>
  </w:style>
  <w:style w:type="character" w:customStyle="1" w:styleId="documentleft-boxsectionbordercell">
    <w:name w:val="document_left-box_section_bordercell"/>
    <w:basedOn w:val="DefaultParagraphFont"/>
  </w:style>
  <w:style w:type="character" w:customStyle="1" w:styleId="documentleft-boxsectionbordercellborderbottomcell">
    <w:name w:val="document_left-box_section_bordercell_borderbottomcell"/>
    <w:basedOn w:val="DefaultParagraphFont"/>
  </w:style>
  <w:style w:type="table" w:customStyle="1" w:styleId="documentbordertable">
    <w:name w:val="document_bordertable"/>
    <w:basedOn w:val="TableNormal"/>
    <w:tblPr/>
  </w:style>
  <w:style w:type="paragraph" w:customStyle="1" w:styleId="documentsectionsumm-secheading">
    <w:name w:val="document_section_summ-sec_heading"/>
    <w:basedOn w:val="Normal"/>
    <w:rPr>
      <w:vanish/>
    </w:rPr>
  </w:style>
  <w:style w:type="paragraph" w:customStyle="1" w:styleId="documentleft-boxparagraphsinglecolumn">
    <w:name w:val="document_left-box_paragraph_singlecolumn"/>
    <w:basedOn w:val="Normal"/>
  </w:style>
  <w:style w:type="paragraph" w:customStyle="1" w:styleId="documentulli">
    <w:name w:val="document_ul_li"/>
    <w:basedOn w:val="Normal"/>
    <w:pPr>
      <w:pBdr>
        <w:left w:val="none" w:sz="0" w:space="4" w:color="auto"/>
      </w:pBdr>
    </w:pPr>
  </w:style>
  <w:style w:type="paragraph" w:customStyle="1" w:styleId="documentsection">
    <w:name w:val="document_section"/>
    <w:basedOn w:val="Normal"/>
  </w:style>
  <w:style w:type="paragraph" w:customStyle="1" w:styleId="documentsectionleftpadding">
    <w:name w:val="document_sectionleftpadding"/>
    <w:basedOn w:val="Normal"/>
    <w:rPr>
      <w:vanish/>
    </w:rPr>
  </w:style>
  <w:style w:type="paragraph" w:customStyle="1" w:styleId="documentsectionmiddlepadding">
    <w:name w:val="document_sectionmiddlepadding"/>
    <w:basedOn w:val="Normal"/>
    <w:rPr>
      <w:vanish/>
    </w:rPr>
  </w:style>
  <w:style w:type="paragraph" w:customStyle="1" w:styleId="documentsectionrightpadding">
    <w:name w:val="document_sectionrightpadding"/>
    <w:basedOn w:val="Normal"/>
  </w:style>
  <w:style w:type="paragraph" w:customStyle="1" w:styleId="documentsectionheading">
    <w:name w:val="document_section_heading"/>
    <w:basedOn w:val="Normal"/>
    <w:pPr>
      <w:pBdr>
        <w:bottom w:val="none" w:sz="0" w:space="13" w:color="auto"/>
      </w:pBdr>
    </w:pPr>
  </w:style>
  <w:style w:type="paragraph" w:customStyle="1" w:styleId="documentleft-boxparasvgdiv">
    <w:name w:val="document_left-box_parasvgdiv"/>
    <w:basedOn w:val="Normal"/>
    <w:rPr>
      <w:vanish/>
    </w:rPr>
  </w:style>
  <w:style w:type="paragraph" w:customStyle="1" w:styleId="documentsidepaddingcellParagraph">
    <w:name w:val="document_sidepaddingcell Paragraph"/>
    <w:basedOn w:val="Normal"/>
    <w:pPr>
      <w:pBdr>
        <w:top w:val="none" w:sz="0" w:space="30" w:color="auto"/>
        <w:bottom w:val="none" w:sz="0" w:space="30" w:color="auto"/>
      </w:pBdr>
    </w:pPr>
  </w:style>
  <w:style w:type="character" w:customStyle="1" w:styleId="documentright-box">
    <w:name w:val="document_right-box"/>
    <w:basedOn w:val="DefaultParagraphFont"/>
  </w:style>
  <w:style w:type="paragraph" w:customStyle="1" w:styleId="documentright-boxsectionnth-child1">
    <w:name w:val="document_right-box_section_nth-child(1)"/>
    <w:basedOn w:val="Normal"/>
  </w:style>
  <w:style w:type="paragraph" w:customStyle="1" w:styleId="documentright-boxsectionnth-child1firstparagraph">
    <w:name w:val="document_right-box_section_nth-child(1)_firstparagraph"/>
    <w:basedOn w:val="Normal"/>
  </w:style>
  <w:style w:type="paragraph" w:customStyle="1" w:styleId="documentname">
    <w:name w:val="document_name"/>
    <w:basedOn w:val="Normal"/>
    <w:pPr>
      <w:pBdr>
        <w:bottom w:val="none" w:sz="0" w:space="4" w:color="auto"/>
      </w:pBdr>
      <w:spacing w:line="720" w:lineRule="atLeast"/>
    </w:pPr>
    <w:rPr>
      <w:b/>
      <w:bCs/>
      <w:caps/>
      <w:color w:val="696969"/>
      <w:sz w:val="60"/>
      <w:szCs w:val="60"/>
    </w:rPr>
  </w:style>
  <w:style w:type="character" w:customStyle="1" w:styleId="documentright-boxsectionleftpadding">
    <w:name w:val="document_right-box_sectionleftpadding"/>
    <w:basedOn w:val="DefaultParagraphFont"/>
  </w:style>
  <w:style w:type="paragraph" w:customStyle="1" w:styleId="documentright-boxsectionleftpaddingParagraph">
    <w:name w:val="document_right-box_sectionleftpadding Paragraph"/>
    <w:basedOn w:val="Normal"/>
    <w:pPr>
      <w:pBdr>
        <w:right w:val="single" w:sz="8" w:space="0" w:color="2A2A2A"/>
      </w:pBdr>
    </w:pPr>
  </w:style>
  <w:style w:type="character" w:customStyle="1" w:styleId="documentright-boxsectionmiddlepadding">
    <w:name w:val="document_right-box_sectionmiddlepadding"/>
    <w:basedOn w:val="DefaultParagraphFont"/>
  </w:style>
  <w:style w:type="character" w:customStyle="1" w:styleId="documentright-boxsectionrightpadding">
    <w:name w:val="document_right-box_sectionrightpadding"/>
    <w:basedOn w:val="DefaultParagraphFont"/>
  </w:style>
  <w:style w:type="paragraph" w:customStyle="1" w:styleId="documentright-boxbordertable">
    <w:name w:val="document_right-box_bordertable"/>
    <w:basedOn w:val="Normal"/>
    <w:rPr>
      <w:vanish/>
    </w:rPr>
  </w:style>
  <w:style w:type="paragraph" w:customStyle="1" w:styleId="documentbordercell">
    <w:name w:val="document_bordercell"/>
    <w:basedOn w:val="Normal"/>
  </w:style>
  <w:style w:type="paragraph" w:customStyle="1" w:styleId="documentright-boxparagraph">
    <w:name w:val="document_right-box_paragraph"/>
    <w:basedOn w:val="Normal"/>
  </w:style>
  <w:style w:type="paragraph" w:customStyle="1" w:styleId="documentparasvgdiv">
    <w:name w:val="document_parasvgdiv"/>
    <w:basedOn w:val="Normal"/>
  </w:style>
  <w:style w:type="paragraph" w:customStyle="1" w:styleId="documentsinglecolumnnotadnlLnks">
    <w:name w:val="document_singlecolumn_not(.adnlLnks)"/>
    <w:basedOn w:val="Normal"/>
  </w:style>
  <w:style w:type="paragraph" w:customStyle="1" w:styleId="documentdispBlock">
    <w:name w:val="document_dispBlock"/>
    <w:basedOn w:val="Normal"/>
  </w:style>
  <w:style w:type="character" w:customStyle="1" w:styleId="divdocumenttxtBold">
    <w:name w:val="div_document_txtBold"/>
    <w:basedOn w:val="DefaultParagraphFont"/>
    <w:rPr>
      <w:b/>
      <w:bCs/>
    </w:rPr>
  </w:style>
  <w:style w:type="character" w:customStyle="1" w:styleId="documentparentContainerright-boxsectionexperienceparagraphsinglecolumndispBlocktotl-expr">
    <w:name w:val="document_parentContainer_right-box_section_experience_paragraph_singlecolumn_dispBlock_totl-expr"/>
    <w:basedOn w:val="DefaultParagraphFont"/>
    <w:rPr>
      <w:b/>
      <w:bCs/>
      <w:color w:val="FFFFFF"/>
    </w:rPr>
  </w:style>
  <w:style w:type="paragraph" w:customStyle="1" w:styleId="p">
    <w:name w:val="p"/>
    <w:basedOn w:val="Normal"/>
  </w:style>
  <w:style w:type="paragraph" w:customStyle="1" w:styleId="documentjoblineullinth-child1">
    <w:name w:val="document_jobline_ul_li_nth-child(1)"/>
    <w:basedOn w:val="Normal"/>
  </w:style>
  <w:style w:type="paragraph" w:customStyle="1" w:styleId="documentsectionparagraphnth-last-child1">
    <w:name w:val="document_section_paragraph_nth-last-child(1)"/>
    <w:basedOn w:val="Normal"/>
  </w:style>
  <w:style w:type="table" w:customStyle="1" w:styleId="documentright-boxsectionnth-child1section">
    <w:name w:val="document_right-box_section_nth-child(1) + section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ivdocumenttxtBoldParagraph">
    <w:name w:val="div_document_txtBold Paragraph"/>
    <w:basedOn w:val="Normal"/>
    <w:rPr>
      <w:b/>
      <w:bCs/>
    </w:rPr>
  </w:style>
  <w:style w:type="table" w:customStyle="1" w:styleId="documentright-boxsection">
    <w:name w:val="document_right-box_section"/>
    <w:basedOn w:val="TableNormal"/>
    <w:tblPr/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u">
    <w:name w:val="u"/>
    <w:basedOn w:val="DefaultParagraphFont"/>
    <w:rPr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table" w:customStyle="1" w:styleId="documentparentContainer">
    <w:name w:val="document_parentContainer"/>
    <w:basedOn w:val="TableNormal"/>
    <w:tblPr/>
  </w:style>
  <w:style w:type="character" w:styleId="Hyperlink">
    <w:name w:val="Hyperlink"/>
    <w:basedOn w:val="DefaultParagraphFont"/>
    <w:uiPriority w:val="99"/>
    <w:unhideWhenUsed/>
    <w:rsid w:val="003579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9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7295cc1-d279-42ac-ab4d-3b0f4fece050}" enabled="1" method="Standard" siteId="{a19f121d-81e1-4858-a9d8-736e267fd4c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Baker</vt:lpstr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Baker</dc:title>
  <dc:creator>Baker, David</dc:creator>
  <cp:lastModifiedBy>Baker, David</cp:lastModifiedBy>
  <cp:revision>2</cp:revision>
  <cp:lastPrinted>2025-02-28T01:36:00Z</cp:lastPrinted>
  <dcterms:created xsi:type="dcterms:W3CDTF">2026-10-15T12:12:00Z</dcterms:created>
  <dcterms:modified xsi:type="dcterms:W3CDTF">2026-10-15T12:12:00Z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21248900-0c9e-47b9-810f-01c4b50d9593</vt:lpwstr>
  </property>
  <property fmtid="{D5CDD505-2E9C-101B-9397-08002B2CF9AE}" pid="3" name="x1ye=0">
    <vt:lpwstr>4EwAAB+LCAAAAAAABAAUm0Vy5EAUBQ+khRh6KWZm7cTMrNOPZ21b0VX1673MaJn7oTxHEBRLYTxGIChMQDxOYQQOk8iP4ISN3SIHIA/TC3CtJ2tS46XYl3LA3PQlilSkf1yPs71RUkb3dXWwi9PYmltgLGr3g5qgY/yn9TtZNiqYIithmVrGan3Imrff9fpIVTpZ+OMo8SxznMMFvdAU5HWfx9F50rPOJKCGQZnNULc4kd7YFfGsSHwMpzEVpUJ</vt:lpwstr>
  </property>
  <property fmtid="{D5CDD505-2E9C-101B-9397-08002B2CF9AE}" pid="4" name="x1ye=1">
    <vt:lpwstr>TkCPSpGBoHr7jL8SIc8jEAk1ZJw34mDweLNYruWUTg1TMLxUFhplyXIU/89cjyN5JFW2WQgnsmtnUoSUfWXURnH3nu9Uhoe3z+drvJKtD2yRfQC/oOskLLmWIjMTkecTAnHN8Y3kYQsFp7KaRSmXjDlsDHrmw8Dhq6U81xGDxvJMuJnEQE1kMCQPQch1XPVHOffeBxOOc8j3f9R+31L978/1kDwcebo9Od8Ry94rTyin+mRI7eNloMg9VA4xL1R</vt:lpwstr>
  </property>
  <property fmtid="{D5CDD505-2E9C-101B-9397-08002B2CF9AE}" pid="5" name="x1ye=10">
    <vt:lpwstr>pYqjw1Ofyeo6auH04h5BvR1C5zfc9GKXC3EctgkiJ3gdBvwC9qD0YbcmLNtRPDKObMTGb/2ESDKKnP2CD8lfGo5JtSqMZON7K3dx+3UTV6v/SwNm2G+ZV3LZvaDel0/f2NYNuZ4pgi0ZVqdIIXAGSk0jYZorAefaCYobMS9zGTML1A39WxmkBIwqk5oA29IyL73H2+uRLiz4nsRMPg5D7gdv1qzvFEZ7Jer5wXSXCXMfVOyHr4JV0eBHZwDRxWb</vt:lpwstr>
  </property>
  <property fmtid="{D5CDD505-2E9C-101B-9397-08002B2CF9AE}" pid="6" name="x1ye=11">
    <vt:lpwstr>zLRcLEuZ2iuDOXrRexpctE8hrtVDS58AugMKULxCuzGhmAC02gJ9zRTgijL+0sSVIqK2vKr+zRlrSTQsyJjD5CKCkbc4rCUWe4r4mvBkNNqXVz2Tbz+psiDfTm7YSkefcuCpiywk4HgiVu+EkByluvmt65ebTdeN2iXgVCv0CR+/2gFE1vFb5JYKjRZQ+OrlxgpQ73pD6/sAuBZmZrgakW+v5oycWAhk7lfS3kbqr/oYTs+npIqNZ5vDZIPRQdt</vt:lpwstr>
  </property>
  <property fmtid="{D5CDD505-2E9C-101B-9397-08002B2CF9AE}" pid="7" name="x1ye=12">
    <vt:lpwstr>BJXc6azQcH8rNEu069wCwijVMMwRCRkxpS/L6BWxBW3X5wAnlgbqI9nRHkB6AH1tnrz+7wyc5plFbCBvlCYbEzWPBJ07ybRK4u69R62lc62ZJbcqlLx0jfk5zl9fjXR9ftYgBT+r/ENz0QPPFMojHVDt6nJVv9cyq4AZQ0psUEsuHkwwEeUT+pKkiRg9nm1eGvftv5QD0XKO273AnGIMx+bzlYQ5N/hXszNqLVBiufLJWth8b9DgR37P9xJEthp</vt:lpwstr>
  </property>
  <property fmtid="{D5CDD505-2E9C-101B-9397-08002B2CF9AE}" pid="8" name="x1ye=13">
    <vt:lpwstr>1hs1ePNU3JaO1GipPv1kmW6xrrgxkivyMC2jWwAIXAqQCi+fffHKx8dzhbo5gU+wGxpf+BlyEMTD1JP9V5UvAQsKmAxpO6G111uF2rlCIFJQgcVdNcJ8bBG2DDkCVItA4usnBNLR1ySzKhuIDIe8o/A4Bruml6/o9+pwI5YShF35SU+y9h4hSb1S0+ZxnnfQT9h1nGeH5HIThYnZcqCLtlccLt0f7A6feBwkDnJVWJfVz+HQa+gNrtF7zMSzTUG</vt:lpwstr>
  </property>
  <property fmtid="{D5CDD505-2E9C-101B-9397-08002B2CF9AE}" pid="9" name="x1ye=14">
    <vt:lpwstr>1Lbx959dka+WIrxANMHJvYcIi2UaQiuhIGfs9xTzmTFfALA/OAt+w8ZfnDqRkN1z8PglVycVO55x7oyLzlb5Vl+SGrkRnhl2W41U4OAfhm0hISyAgEfdIWrZ1a4+4um97uwM3NOTF3YcP+aPHztHhCTWb+OtH5j9sU1lgHBcCdgAd01V4MwN25VFlP4UlJhh7LFSthdF6C13ZqDWLiWR5VxUyNstGXp0kFHd/DisraEqMuaI/93G/vc8+GfpIVH</vt:lpwstr>
  </property>
  <property fmtid="{D5CDD505-2E9C-101B-9397-08002B2CF9AE}" pid="10" name="x1ye=15">
    <vt:lpwstr>aaIgvCkC9H3HgW1sKF92PS8+qcXJmN2/C+g0z6A8TKMXD8G3uG3kjrnzHAhZ9XDCsFDjfmunexVFlWTHnBhf9WmvMCClrcEDm9xSZmlmMNNBBOWW75F0yHHo5rNHiS+1teC3NbayRSWk1yJVavrdE7atJffVfS5gbb4sk95sQVwGsBcvXqfdTqNbcH3h5HHIRFG2p5rnKgEoxEK11dTjanYvf964V1KLhzjiq1llua76/2hdHIt9UTrsmYVlz3g</vt:lpwstr>
  </property>
  <property fmtid="{D5CDD505-2E9C-101B-9397-08002B2CF9AE}" pid="11" name="x1ye=16">
    <vt:lpwstr>+4W/xJiMk74Fmf83QmCaPd1YrX+cJKMi0bhHdkq3af0OI0oEEFQsZg0GNwyhNgl434WEisgEcYW3ifYnkwfL7Dy3DW9ifBgmyxfW++z8P5YeHDTATe+QUr/CIrH2nUhsTRymrtd+J5SvTpGpIngDxYJg1ti4sfdxka5WrqxA5k9orouZQb2yCYDo2WJFefiATSQOr9IHHB5THyf7OGj/DnS9aBcaVQRM/3akkBhYyN/G2RHxSuvqMuDTLYdV5E/</vt:lpwstr>
  </property>
  <property fmtid="{D5CDD505-2E9C-101B-9397-08002B2CF9AE}" pid="12" name="x1ye=17">
    <vt:lpwstr>PwXr+vMiQKeSNhU42H1gNTVgoh4pcibp4WM0+6Wn7JW6kylddAYOZ60VGuS6dnh2wlZUBzzkCmsSxAllobv7mtLd/iDVpWpiNjOPrN4KLhZgmDRsJP0qQtq39i3L15/yMsAYeYDFn2AlQnQzfqYH5a4utM0kfgrtj5OiNomvi25eXOanmh+mr7cG0zCxR9su4a2ByebDK/bQMsGVSg/XEQ5h5NhBHfYkoGm68kmfI0eXsRT0UXI39S3jmrA1kDY</vt:lpwstr>
  </property>
  <property fmtid="{D5CDD505-2E9C-101B-9397-08002B2CF9AE}" pid="13" name="x1ye=18">
    <vt:lpwstr>zcKW80fySYFERr8FZHrWUNoEDjOe6dyIEc8LcMTiPxL2UlsC3pXksgvN+AG1MnF32AHbazLVk7DgYOmAbGI/AQfDB9su9YV5ZtWbqmPnXFYiakhkJqqkeYRi09wF9vjZ3NmDMhBAedvNSbv1B1tdV6U39oHnPGa9BQ7pGivw3pbfX1jOMcrobAAW2rtFS7e+19qj4yKYFH8ze5addMGnES2eNZ7/kA3sWXL9O9+df62SkUPajyJyYCG3ws9rAna</vt:lpwstr>
  </property>
  <property fmtid="{D5CDD505-2E9C-101B-9397-08002B2CF9AE}" pid="14" name="x1ye=19">
    <vt:lpwstr>eGox5Mrvbhki9glQHTWtP1nhEXBaTu+PfeC3eTZbracuohsYE0GgeDd7ysZpxjpVmdgZkGoXikaQa1zuTd7Z/AAA5Ke6MbPjtIbpLa/WDXJyFZ34uTu4d3XQSCiW5gBmLYzP/AB2I+PhqbS8nev+MT3Hx64FKdORXD/KrppCwCrdCaAwwykkt06yS9doSTFmryl6HrxXAaJWIme4EQAMD80vvtpqKeileXd3cicW1kUC+emwwK6cD23/hD+SjxX</vt:lpwstr>
  </property>
  <property fmtid="{D5CDD505-2E9C-101B-9397-08002B2CF9AE}" pid="15" name="x1ye=2">
    <vt:lpwstr>thP6VMMX6g3T9H/CrHHBslesbtIavj2C/GGBnVZvv6Ig1bqDyy8ivpTHYJlJefR8PoY3LmMLiS18hpHMyn410liy4P4Dqmq+j7eROniZM48/2IjWS9znLVeMOcplpspsWtV0IISzm1pWlMJBT1I6DB7/zVjUcBgpqkyYyH2cLee+0NCRSn3j2NoclFdbv0ngsPDRjNmCuG9ewchABPX+w+79EOHgIjOwmwmHMdPh0umReUzE9c2wanPpbjGqn54</vt:lpwstr>
  </property>
  <property fmtid="{D5CDD505-2E9C-101B-9397-08002B2CF9AE}" pid="16" name="x1ye=20">
    <vt:lpwstr>0Xz5L/WdNVJE/zd2IsbAHovJvBEgrG5vYTF0cEcxXUc4GaB64YvpACu9uUtWV67+ifXm6tW+sXWexS7vfy5lW7P6kn8DkagwCtviX5/sMFxcgb0nnk/mXVj7HZcNqq+nIJ5bkaB9PiO1gfl3GdIKAjknwm6KGDlzUU3mMbwZ/+Z9+Woa/OssgwDr97tSJRxs7zAlNChuQG9qZ/yrz71l+gJex0IL+yOgCW5II/Hpwz4HLtwwbXAQ0WYn9j073p+</vt:lpwstr>
  </property>
  <property fmtid="{D5CDD505-2E9C-101B-9397-08002B2CF9AE}" pid="17" name="x1ye=21">
    <vt:lpwstr>faNwy6YkjyZxUcnu0jjDNXwVXelrQ1Nm2xt+fFXpJLlIgg71xrupE9lY/f18wvqmIdJV4qdxye2Tp+jr/juk0rvQTSyBr1mxXXU0Gv00EZPwRYUTYDOnuwKxf2Li3x1JPX4XNO7J8EWGc9QMUkHVfgvPza1rC3QZP9GayYG4aKqFeNfBlJhiUGpsTrAoKe0VmvsnNchlfC1wzSCka7218zWP2iF+PxxwxYewO9p3yc38TUU6Ta7a/q14+1AAfwb</vt:lpwstr>
  </property>
  <property fmtid="{D5CDD505-2E9C-101B-9397-08002B2CF9AE}" pid="18" name="x1ye=22">
    <vt:lpwstr>d/hqa6kf3e5w2ko+Fk999mGJXEtiuodNqxREo44YyqKTZ8S9I1aR5NVw7VdmF+8XTsQDhNaR4G/aJpv0CBPax2uwnZ9PonEpl+fVR4riOMmvYMWkh7Wlkkt/+slTRS7sdJ7+T/QPiuNSlQfEdpySTXj7940uiTMg7+5ptEpfg1RT/yb6YGirYu0JpY00H04s4mWa7Jv/n/uzrJsnva5dLrD0nwP/gQGTmXRYRAx9b5U99CkZA/wa9iPY7/1FDuo</vt:lpwstr>
  </property>
  <property fmtid="{D5CDD505-2E9C-101B-9397-08002B2CF9AE}" pid="19" name="x1ye=23">
    <vt:lpwstr>qGr2K3wAokfpscnWMM7zr9jCwe4DuuxwcXgpy6yiDeagmK26LHzS2aoovC+xih88hB1GqtOm4c2bwBSEEWj9QW4xlj+7MZbRiNwJcR5wxRcW0Y3mp/ueVjbVYG/kdput5pNzoczWIa+7vUqt4ICasYc+TXr4fYFtu/bv4Gs1RW4Du2D7xh2GSrBhQP+yWv+1n4hPa+IiJxOPr3QvuzmRriiuRmkbzPeb4iORoUelcXLmWXpiHZqne30l7YbNjU5</vt:lpwstr>
  </property>
  <property fmtid="{D5CDD505-2E9C-101B-9397-08002B2CF9AE}" pid="20" name="x1ye=24">
    <vt:lpwstr>ocBSnng6jtPl/Req69kO+pFAvD3E118uWVjvjRZYEzz6GxBb+PNPDgtp+ld7lWA+6me8vfHJJpmm+jltdGlSrl/CUosCD1YiL5K5avJDgk04Mw65wM0r6mD1JPpH30RmgaMZgFUZLvijF36306PC3gnvV+qDM8okiGHrb6otjou+75SZ7IUhrJsKANX7sC3WFqsAxw6pHrHodwm5nKWIhsSD6wlklEmcAJknB9JUPlwJl2QO/vFvAKY5T0X9aai</vt:lpwstr>
  </property>
  <property fmtid="{D5CDD505-2E9C-101B-9397-08002B2CF9AE}" pid="21" name="x1ye=25">
    <vt:lpwstr>riFRrXlqHAZZmt0DIH9L9hVO5dl7+a+pyOGo8AkUcdtgAt0izRXyFqKpUe2Tia+bWa5howsBJu14zxjrT9uLgD/sMPfjYnXqWXsLhhlK9PzPYYVpRaiVy6OQMO68RQ9n9HDOtPNcb9Nh+OZFy49N+pd8ei3ZRiUWw7Bf6E2W7axKK4TneWX0qmYHOQlP1jx7nkM1HUwx6zIKZm1a9IALigTCAsk1EcxPYQC734U/u2YSvy1vppf2IPgvoo1VprY</vt:lpwstr>
  </property>
  <property fmtid="{D5CDD505-2E9C-101B-9397-08002B2CF9AE}" pid="22" name="x1ye=26">
    <vt:lpwstr>6LFnVdGvvOfvm+WgxwvGomgoN+yYnI7UvEUbz0Yx6GjT5nN3tLdaWCoqcqkao6Bn30iWC3E0FmjoJtITHdOWjp5BXE//vZDolMO7mbjLu5wHjG4kDJc4p0dMzqX6q1TM0rZhVHUWg58HBTARkGR6foyv/DtXbDAKp8C9mjZSMsF/mrX7KJOJJhwOl9kr9erYEgzGxGLt3NSMv4T/lN0bKp8l35dLb6Rrd4ymage5ENO8Ozg24k+dyb7Ppmagt/Y</vt:lpwstr>
  </property>
  <property fmtid="{D5CDD505-2E9C-101B-9397-08002B2CF9AE}" pid="23" name="x1ye=27">
    <vt:lpwstr>XSuB47ggGvkN13d5G4qm5Sfs0FQjm8eLhjkCEfazm1gRRMgf3FPutyfpki3wzd1+OenoUBg4sp+Gwy7U7z1VaYyxOqDK0cyZk4eulZw8yX9ncHjUwStVgIJi/xr29zY+tP1fYky0CyfxTxFQWoyVTDE7biYNL+wfH6I5x4qwA1NTv/JJuzJD9cuMuzGC6Dtux97IAcJfKmXP3pT7vvhmdAYLqvE9FrUsGSlRnW99szMlS+vASbxplfyX2K7UV1L</vt:lpwstr>
  </property>
  <property fmtid="{D5CDD505-2E9C-101B-9397-08002B2CF9AE}" pid="24" name="x1ye=28">
    <vt:lpwstr>ARRy0g+7dE66H4VU7qDb7sG3NMBxFGMhYqTpOhJFnjzLgdfDyRFxUyWDs197i7SgWIJUSwaRHFoYo8dxhNjoDpaKwqqescRnJqlq1GQYKVlTg63SlNLfjhsgDoL+T40TF1xKKHLqfiOxpfGkY+ersrT3OQSTAFBnY1P8hytoPkLIGs2ImW/sZ721H18+NDTDvqofLBBxSA9LPIemkiZtaPASHfwZA9jxOV7BLZZB4nCjrluLtYcHvOlsltPxemi</vt:lpwstr>
  </property>
  <property fmtid="{D5CDD505-2E9C-101B-9397-08002B2CF9AE}" pid="25" name="x1ye=29">
    <vt:lpwstr>R7NTj/CSdXMoGwiMCIt6zRtFyEUTd9e+cyESurfT6LjtS2OWdq3o9AzXXe6vFFTtS4xZ3dgW1l3oFuEzeaej8pbQW97ofYj0yDlbvzt4yscw+F4MWoAC7fw+9zwBI8zcw8669BNkh/enFwRRfaklvS4Wqr4VjoSSq16BPEMNdc8LQbiNmpJbl+yjStODqtTxIq/hmuHIXNbeCEE+g/+jm01U27aXx3S3Kk5hBdxC+5pXw13dkuFDYeKTLLXwNP8</vt:lpwstr>
  </property>
  <property fmtid="{D5CDD505-2E9C-101B-9397-08002B2CF9AE}" pid="26" name="x1ye=3">
    <vt:lpwstr>WJEefyjzQ589eMYUVgr0JM8lnA0JYSE3jALwi4BoZ1iRG7xKdFKyH2Y5LgAPuZEt5yJ+aLzeCgDzsDBqF36jVEPwbZKBweo2k27xNKp0n1N2OPFry7/qCEao2VEDNGe0jBhJ5QCfG72TWL63hufhD8cqXvaSLAS9O/kRn+n5n43ynT+vtDnPRkoFQMjmc/pAhqpm703PUGgi99WfN1c+kLhAG6/GhPZ3koU+2TwSw7dFMMUDACW3wR6pumA9bxG</vt:lpwstr>
  </property>
  <property fmtid="{D5CDD505-2E9C-101B-9397-08002B2CF9AE}" pid="27" name="x1ye=30">
    <vt:lpwstr>SudSd3ZvxGSR6HdHiW+ZEjx0g0WkVnOCIbJgv+HpJCXWfqVjEgR/sSasYl6F8jFjYixMx/NYPI9g3PE0A3kjRhCbYAt05QXnw8D+3jp3c58hdSBE7UdJ025nPZHLywL3iXXBzif6Zhs29v86rNdmffOjUlTUjHrgmj1JqhnUbSYpyBbrFYj8gimwkcdDeDaSasGEYjWqhQAmSEfypMciLdtSpqUPg4h6Zg2u+O/NXkBmQJNsbZXR/EtVTgqOnU0</vt:lpwstr>
  </property>
  <property fmtid="{D5CDD505-2E9C-101B-9397-08002B2CF9AE}" pid="28" name="x1ye=31">
    <vt:lpwstr>uXT23wGeRDYlS3pMiFkQRObi8Uws2Zwi6AdGWsNON76tC9T+rsu3L036uWMfOT61h1Z5cbOgTo30v+rReiK5SZ83v7wviPB6JjWaabQOAxOJLPaa2p7XMNYdh2A6vRPYM8Vz5Z8cxdL2wrkMadFEZj6Z8vlCgOCxfAKGyKCC99B1BPIevy1E9PLSPrJ+twOzm92+lnRnpSKyoFEsl+xmDyC/7Fe/AT3PAM9cy36tmBJvpmd3EtWRFtdH2R/rDZR</vt:lpwstr>
  </property>
  <property fmtid="{D5CDD505-2E9C-101B-9397-08002B2CF9AE}" pid="29" name="x1ye=32">
    <vt:lpwstr>iM/M7mpM3eeIpoum/W0isNfdgEy06/SUUSnr97ZqOF7/iCo1gdi9IUCj3T+s1Qf+p4sKg3SQSr3PfTWjyIfDG7yoA93EB90xP8Eu69H/zwvO48tqAhdwHUqVuCrZqrExkCFZfsDPebfzA8bVEoktFCIKQNoGxJvIGmzHoR4+60jMhjmr6D97WE6gS93gCCmROWn9gtKi7SOQcnkokSlfMQuOKrutV7aier5WlgiQa8aTtnWhUFhZJdGle3sdynO</vt:lpwstr>
  </property>
  <property fmtid="{D5CDD505-2E9C-101B-9397-08002B2CF9AE}" pid="30" name="x1ye=33">
    <vt:lpwstr>aobf+uqRiTrCQtIaaRaz2PasD4axg9NNv4xfqMtpm6EFi7y7s7kWI5eM8Au7663kb/a1UXVGwnJebc89YFpCD3dK7INB/DoQQgSJnktD5WUfHBRFuYuj1nqxFS7sKM5NpeZeYz2Jbrw6YTXuN2uc+Tw3CrnBHlO2xXXzdsrXT8rQclkA5K7qlUkYysxhtOEpUVEZraol8K9mq8x33dYNTA43yjQnWJZkcooVrf3FuLqsleC7pJD1fD+Qx0Fs4X8</vt:lpwstr>
  </property>
  <property fmtid="{D5CDD505-2E9C-101B-9397-08002B2CF9AE}" pid="31" name="x1ye=34">
    <vt:lpwstr>qpwtIxUKvxez711r4xJiT2zSDAuT7e2M+aAI9D7fYt8cK+KW42knrUwQs3rKM/ncWo6Jl1T0Rv/0DrL6+qjtvv7Zis2h2/jP+7jKsYWlOxbJQD71d4VT24Vhq2Ki4lHzz/ahVvfsCCvFS6L02dhuUkeljS8E7jjhrWXea4Ux4J3Plm11Ct8r8RKnpa+L8GIzZ5mBs4mbSj73pghKOj2r8dGYj9q4Bnul735xd0PLSAv6iYj2h2qz+66Ud8G4kNR</vt:lpwstr>
  </property>
  <property fmtid="{D5CDD505-2E9C-101B-9397-08002B2CF9AE}" pid="32" name="x1ye=35">
    <vt:lpwstr>pgS98cfpP8BEEpgDHo4SX7ETopMZPx2AyfE6AByxN/aNS/nloP0joLKYWTuUkRqmPL/Nx/DoEM99rNHU4WZzQzGn08h6nhId92DFo3CSa9SfQnrJUEGnkXn/Zh2sfVdkHB6hsnftFcrfRWLch4TxeOkT1gvd5NnFgv7Ve9Tj8hviKABiOX62dPEDvtTgeZACeIwVfVh11tm7ufv07MyFo7gDtkPmxagQv3chXvbwYsXIlJiCgCMX24mcrMfGdRv</vt:lpwstr>
  </property>
  <property fmtid="{D5CDD505-2E9C-101B-9397-08002B2CF9AE}" pid="33" name="x1ye=36">
    <vt:lpwstr>Mk1VITDBi2aEKmrKBhzJdqyKROziogWaAACgZVQnIa4PKwBDunBnG50SUz8V4JPBMC9Q39xAdbOs7nZcYsvs38+kHvD5c+YU66hQaXcvuhVhG0HG2kq8n2pa79AJ5EYsNvso/W1Pl0j+rQ9/Z3FUT87yBrxSPpQRpea5J46zoXxT2DozoJcSAcmy29LRMAelJ9ZeVnpqUmIsTRJUbMbz+FqlsoGXnW7yfDeD1x2JRlB0sTYSF0MURp46YnzQQTE</vt:lpwstr>
  </property>
  <property fmtid="{D5CDD505-2E9C-101B-9397-08002B2CF9AE}" pid="34" name="x1ye=37">
    <vt:lpwstr>5ioyJFd4IFhUiXOYUf3AxD79CvS/UquH0UF0EzZYAlYOcj2uo6UfqyOOyHVr8/cZlcyJvtunu3e4Ov50/kO6EZlumdmaDa3yy40eauvJ5XLX79PonX2CHmn9pbII/x7WyHeyKP5THTHFgae8nRy2vo50KVoRITIi/oo8vQ1vQnKdA16RDGPHPKzR9oBLWh5hImnNirYa8QPBaxm4W/MOnxK4a9YTIt7Hj8ILwsTxuob3U0oHPkLUAJDMTSvCqYr</vt:lpwstr>
  </property>
  <property fmtid="{D5CDD505-2E9C-101B-9397-08002B2CF9AE}" pid="35" name="x1ye=38">
    <vt:lpwstr>DQv8blEAF1HTvmFylw/gwlL+EQE42Lc4WXf+LO1Z8k+hDlaJQeHVrmd74wCLc00eP1Ul+AUUmAAU+AGVdRKDPLPZ3POtCXNw7ogpL8c7ZRlOX65KPk+5liRrraufm/4ZTGPw+kR6eCyf/fMw7VKQQLAPsBqWpHha2/zQin4AGkGoq4Euwa0Q61ntk6v4zkTZL91+8T/C/3orKe8MFolkNeu08T+eTQWRCh0+hxZORSovRvCCSYVySj3I0JMWWnD</vt:lpwstr>
  </property>
  <property fmtid="{D5CDD505-2E9C-101B-9397-08002B2CF9AE}" pid="36" name="x1ye=39">
    <vt:lpwstr>1Wse9oXPrdQSnWje26k0RIJOIi/p4UDJuHGFGogzU2j6f+5cCDy+aOWYVhEYV+HgjAOuSoiffSY2isl7kvxTlAGgQdtLq9EO+VKVBQTUNgtJpxBi3iG8ECD68AsZT2+gm/DpyF9Gc7JH41bfyawcH9GXy8ERRLlatN/w+hnueyJ+ml9mX3lLgBm6w1QbVzh2QNli7PlA7lCSd311OrCqkNXhZpN/mNXaNcu7/PzlWG0ArzQridrzZa9xaB6tH4z</vt:lpwstr>
  </property>
  <property fmtid="{D5CDD505-2E9C-101B-9397-08002B2CF9AE}" pid="37" name="x1ye=4">
    <vt:lpwstr>ZmN5DQJlKi4Ov9RsxGnTTyVXzkgjPvK1Xt17eGuH/yb/deIdyBRwqG3lW6jWULAV0i0JMIGa5mtyrT6FSas7t/KISqbschzDrh06DeLGAgD7b+MSMfPnPjG0uLuvtKs9SLwoUlLB2M3LEeU8flvxAg2dNXCropUU58We8zaDjhvsK5oy+66mghsjhcqsm4X9YGUkHv84F35JGt0HEKekUogwFNZg3yGgjZY7DTdiI5sl68BpoGeqPT4xbR5hlkr</vt:lpwstr>
  </property>
  <property fmtid="{D5CDD505-2E9C-101B-9397-08002B2CF9AE}" pid="38" name="x1ye=40">
    <vt:lpwstr>H85ywCky/+LHpdHM+WCwV5G9AnYU2nheNfU1JqglH6PQHL1fNfeRnRkMhjFjup/nVUq9LKSwkCv5hud5ZQ3N2sAAZroZIMw4RIP9AbNsXrCxuVcop8Q0mtY+3DxcZRe+byI90eaTTolx3lkxrm8e0K1/sOfLoMVD2u4qjFHVsAdnHeG8VY/PVJAZkIzyMuayqG0+4GBpdiQrjsMd8H4WUoq5g9jCdl1g2O7xEl62rDQs29rI2OmfLBWNMaRfM3J</vt:lpwstr>
  </property>
  <property fmtid="{D5CDD505-2E9C-101B-9397-08002B2CF9AE}" pid="39" name="x1ye=41">
    <vt:lpwstr>KXW1xZyJCm+BbMH8QaitvEzhULPHuKv9UFlboPZpHhybtRgOUuzy6gPWxvcXU7GlgI++T34JfQrUwCTCqUv1lwvyXYpCC8NCRgf6RiDkXFTtZx2RmF+UQqF+oJo5TEmKnMV4uPivx07+Y8mOMmVyNVMO1vYIHvPcRAxk+BOHnQGmDGxR6VCqIY34e91sRsf8rxaVTfrl/wnVDYAP3mmYXvzh2kU6c3u0mA3O6/nTX4/1OcEvPX19bGcot22OtoC</vt:lpwstr>
  </property>
  <property fmtid="{D5CDD505-2E9C-101B-9397-08002B2CF9AE}" pid="40" name="x1ye=42">
    <vt:lpwstr>D8vCN8zkiT22Guq+WY/dHVcFrNL65EPqOEJlgWekRyfPzbRogjCrT8tMey2JgL/gTpnii/BIAartso9ZNpFcovwq5glvnxDx/Gw0cz6G1j+/u9657RPeFzTw8JjodvYOS4RO4TTZcFwdsCJCb4+Wzc6f2LUnD04h/ov/1pv+LYSjN+Tg1ABmBIQ1aOyRMncDCv//W1ePdRdR6/SwFDXRNwytrzmb0trQf3IPLlM2DJb8/fafw0M5ixNHEPycD0t</vt:lpwstr>
  </property>
  <property fmtid="{D5CDD505-2E9C-101B-9397-08002B2CF9AE}" pid="41" name="x1ye=43">
    <vt:lpwstr>jhG47bot69p99z+Qo7jM7rlFMnmhXW0fXV6/oRBsFM0Zx5u01cr/E7GyYtIdeemkjGdFz/DmhMNyTnEm1jLLpDf17huKFIDOvEM+QC5UQf32Z5z8KxbTE148kt101bCLZspBEgeM+2PvoU06ndbftkMWJeLv0t6wo9ifEiAhleA/loY+7Akif5qwqi+VWMczD635TKqfQKlqNHVbsWGA27NF9fEJNhEh/GiSvzNTDVg2gRkP4sQlWFj/GQkUpco</vt:lpwstr>
  </property>
  <property fmtid="{D5CDD505-2E9C-101B-9397-08002B2CF9AE}" pid="42" name="x1ye=44">
    <vt:lpwstr>Gconx2GV0oJTM9leHuGjMMJ22DIXtm97mLf9XQK8yKp/eAY0HA0ntH9BTQC/jOXXLi4RpehmFAUDVwBzex0BfJ2FkuX7VRTPLYdV5dC9Pxg1vuhPKBA0+W3DkhiqxfONa6xkaVwZRNFLVKoG1EqLwP4p78g7CC1xk+aKQLV7dAUhxUhGhEQARf5FeeazuUYReUb2fX8PIUmYdxJYQm9oAj3pOHP5f/hU7KfykWhAmbkN7nG/VJjvMYVXp725uDF</vt:lpwstr>
  </property>
  <property fmtid="{D5CDD505-2E9C-101B-9397-08002B2CF9AE}" pid="43" name="x1ye=45">
    <vt:lpwstr>oQ1PPBxzcG346eIkQNi5+BIn6UBzA9cGLm4qXvnQh9t3fFOCxR2Pfva4YtD+bLXZBMQtTcNKU6zL481McUNpUfJBwOlj23YCDaddWKTRyom20Qu4TrSWZFcMRduS0SxXDaBYDs1fRBan1IUYtSNBJrEU4oim1j7Z4Kk2U5M+DV7XZOoyo7guPb239fXogAKP3Fwwo4mii8wVkrhRkGXHKFCAHahFzMoP1FrUnpjzKlZF7M7VAnbJ86TzKU6J11q</vt:lpwstr>
  </property>
  <property fmtid="{D5CDD505-2E9C-101B-9397-08002B2CF9AE}" pid="44" name="x1ye=46">
    <vt:lpwstr>4BZ9SX6/0pvEgyS0duAbyoxM9+5tRuJvLvtGeajdbtnIbV5rUwDKuJ70yfvMdcoZzfKH49sd8L6n9qcc6WjtYAV29a3wQEYR8W9EA2Jeiov5i09MbAEsF34ZuwV8663AX6cqN5PWYNAsHOkjw3jE1lF+6Lu8cD6tvXgg315VGAI+0I+uF+n7F1d5oPLtPBn7kiY9QNzDU7LvZVcT0L2HxhP+eHdGOdOj7TSxk1EzBG4GjDpujNsykfkFX2jaC8n</vt:lpwstr>
  </property>
  <property fmtid="{D5CDD505-2E9C-101B-9397-08002B2CF9AE}" pid="45" name="x1ye=47">
    <vt:lpwstr>EPeMXxVTS7aYR8/Nqx088MeiPS9wDqZ1MlOKn/jf+zHXIwszm1vg7ckfJWCgVdSy5VlwhYy3GacbX/9BrKb07nkvmdQtqL1MBHuc0d8/20/2PZbr3TIBTrRrW9wQvxDJQtGueQKt7i7/7/Yd/QcfE1WB3TuWH8D/dvAFQzz9aNwY9GipKYHPlg/YEpXkePFoZU0pqaFcVxufE7805jKChPcasJlDCfSmElO//gmC4Jo4cRpPYWej22gJGfAP49p</vt:lpwstr>
  </property>
  <property fmtid="{D5CDD505-2E9C-101B-9397-08002B2CF9AE}" pid="46" name="x1ye=48">
    <vt:lpwstr>ha14Ne+PMTTSGEbDlvMm6/qJIwDs+8hHsKag72mo80B3KjPG6lIytNiGz7WWsMnnLG536GtQrLTs7xO33yEMUOSzw+GOJHo1Q0q7VeHmRkoGUQ0DCpVPp+YZJ+Xe8qOEn20nCtXgsL9hnjIkxV4bKahx0I341+nYRdFfP2k/8L04IHj62yvl2oc7l96VBkJw8sT9mwF5ynEAtOHti/dcwrNuiIL+DWFuxZ4O/XKcJm/kKmL+T6a/JsdETMOFmJf</vt:lpwstr>
  </property>
  <property fmtid="{D5CDD505-2E9C-101B-9397-08002B2CF9AE}" pid="47" name="x1ye=49">
    <vt:lpwstr>Up9KFdjvxfs0fnRZQtBbB3YrpXMm8LiaSG9P9v7aTg7ALkQd9Ypa/fi3P8t9IcoAiulWFFFgaFYeIO5ajK6yJlBxYS60X8GP8lxtrUNvkK04szszahasuc+fcpWkizYkecExF+OEMygtXKr9O5gdugee+2UjF88Nqqpb0sJIvzkT+UCt5aQae47n2PMXMEf+vlxczgHZJBye+RfdWAi09vegkaVAkF7nKJzQel3O3pDFHW76tdkUQ/LvVBs+aUK</vt:lpwstr>
  </property>
  <property fmtid="{D5CDD505-2E9C-101B-9397-08002B2CF9AE}" pid="48" name="x1ye=5">
    <vt:lpwstr>+ftsGgBe0kUjTxzxR57xkeK+TpaPIiaCq1nQHnYqjfkMZPDE0zhNJ/d2JNvl8AfDj1V3tL9q/k4uMV0wUAULYggxsJckHwxRHtVplnREA5pF0BjIOF7P2x9wmLY3jv1gCwB4CID2pADuktqQ/sF3W1wjhstPIJqdnO0zXp4Wmo/XGcMRnj4XKc7UZL5hACN2FzlFZB77BdwWl7kgBRT9gM2L4xjMfIdLkccSVQ3Uw1c7AcoQgVobVO/4YPf3b2F</vt:lpwstr>
  </property>
  <property fmtid="{D5CDD505-2E9C-101B-9397-08002B2CF9AE}" pid="49" name="x1ye=50">
    <vt:lpwstr>L4NWHjxmDWYlVC7Z38XbXgFxO/slqDuNfXc6kI/MR2PoC3oMoyK98H2SqIt4k/2dADvOk/39Kr4uOdcUuBaj1esihGr5R3g2lkXFfXCk/xheZ+7VtaZubxIIkOe/j9WlK2f2DEtlroE8XE28JarW5mR5clpVdCBAL0C/4QRGJrxjSXBaz5EfYz5WUajY/jwB5wPhtU4JSS8URIVCX6BuCH4sB0ACsNYjD+ZMb2c1ZoEdiQUYYE13asecCu94ECT</vt:lpwstr>
  </property>
  <property fmtid="{D5CDD505-2E9C-101B-9397-08002B2CF9AE}" pid="50" name="x1ye=51">
    <vt:lpwstr>Z2nwGJcQkqxpYLcHOtJriao+p7L/gYCrIpLUy5lCVh5xdG4brrcgf4W3c7IQrr5JpEZ9gha+6lDlw46owPeOTlCpI+ZVVkQ25bZzk8QMWFFw6g5UCbRBCT6BBiY10EZ0r4H832g2Jel12ghzaDrhRNJWWhu//ZuCqgFAicE2viM2Q3k9kW/efK/eoBGMuxUq6+YFCqO9x3GP5U4x4bo6IE5ENgG2T+1E0e3/ombmKxaxPhF/vpfp73rOLN+g/Z1</vt:lpwstr>
  </property>
  <property fmtid="{D5CDD505-2E9C-101B-9397-08002B2CF9AE}" pid="51" name="x1ye=52">
    <vt:lpwstr>XweuHF/uTcXgX+jQSiEuTF4n5bNeQ0oU7LS+lgzEf0NT/hSm0GQWnc6Y86y7Um45UnVoLFanApudCV4upXvuRxuLWah6vkJBuBL26fERCHaj/7X0s84Y1y3MyEZbdPvUfrjDZRQ8xKMHZco8XbpA9A3WL325CM1Xx0WOP1oiSVC/ZUlE83ghUGGG/p6F8Le9PxFUxCo8dn/succzyZNBPAGx0P5yUu18Jc9QINPAHBY8mxNgq6jRNeru5jcvcGJ</vt:lpwstr>
  </property>
  <property fmtid="{D5CDD505-2E9C-101B-9397-08002B2CF9AE}" pid="52" name="x1ye=53">
    <vt:lpwstr>3kdDXwIwvKSyHrILrQvAMT7fSiurPM5mmypLcSyX+aeEx9NlbZn+s0HeafPj/3403wPCz2uxOeSBTNPTyZ1bzkTd8l5kP/tzD3tCCFBehpITVg6rjLzmvcSO0c9TNH2nDT28axNcPL/yEo+xeUiBzaxk2PYDpg2gbIplM23sj5Xl77W/Pt20BGZuqbFWJevYcLrT9uyHLDgHPVNlEAaJ69jvZYi81XokFUsZ6hpO0aXVxUjGC3TydEHD6Kz3eW5</vt:lpwstr>
  </property>
  <property fmtid="{D5CDD505-2E9C-101B-9397-08002B2CF9AE}" pid="53" name="x1ye=54">
    <vt:lpwstr>SyOVSPccLp56bq87RJxE0lLMp9ulASK9fhwZegH/VSwDBE35zIh9SaYhIf5Htx1qpuAKFXgLjcuY2Pf/PADtfoMg3WMYTJ0hMkt1ryYBxcQE5CqSui4kIXQChzdiNFF0Vbom0FQ8V90aiH5McoWEc2GbUWnwJh+JE6DH0Lhovh/f4E6wu8tWMF3q4vsgoMepm2srD5dyieXFq1bnLlPaiwXP2M6IRDikdZ+MLDT5D+Ks96jKplX26WG4MnmO6OQ</vt:lpwstr>
  </property>
  <property fmtid="{D5CDD505-2E9C-101B-9397-08002B2CF9AE}" pid="54" name="x1ye=55">
    <vt:lpwstr>moQ/a76cBy+klkVvWj6PHMdSaMRArefNq1pR+XugEaZxJbMTPpIE2T0FqVxCfv7GOjLzYPsEnkLbu0YEq2Z31b5IcBPDqjsq9zvTTIFkm9c4eB9QXhqQxAvkmhgPJi9UPt5QVrY20rvj5A+6BnAOX+sREu2k0fzeY3ErRn12gF6NlFHCxecaP3bjneJT8o0ncsGUkbze4wdaGWMVZz3n6J3gN20/1ySk9TsXsd9LorrCqLMaMlqVJGqfHNSaVHb</vt:lpwstr>
  </property>
  <property fmtid="{D5CDD505-2E9C-101B-9397-08002B2CF9AE}" pid="55" name="x1ye=56">
    <vt:lpwstr>KwNiCKJAl6hTu7C0IekJw7c0NBybo4LPAy4QysEihgUFWbFSItJbJ35/QJ51+nkb9EsgMOIApxXUOhiVVw44S/sgk8+3iOE2RHaf9KL6T9nkFVsMtARG7ajR736swotxIvWq628pzrT2/MzEQTMxSvn+mLKzzXkxk2kZppF+YqkfBg0X+xylMM092KcKrPRkJeMoS7YHDnkOQLz6A31txgZzyYUQavCGcVQ8JJMcSO8v2+lYj7WsRQUmIzi1YZK</vt:lpwstr>
  </property>
  <property fmtid="{D5CDD505-2E9C-101B-9397-08002B2CF9AE}" pid="56" name="x1ye=57">
    <vt:lpwstr>1mR7greZljDX8qBz/rB/aKHKI/bMt8pZcpxTgL/P/BqzQkDlzJAH9c6FfKp3c5dFT/2ZXBMVoahyEUImCd/7VTpfgkXUYXeY9tFRom5tNIcPT7B0y9D5yccA6RvDXfNDy+e98eU/2bPrgQWLnef1PxJuCJ2wb9f1SzjjTHKqEz1oICBgDv7bJ40AM3eOOtsQi7ZJ8+OFht0MkoZCg0aNLxDjgL9Z+7yifFz8d24dxizY3LsVuaVGHHazgtdKHYF</vt:lpwstr>
  </property>
  <property fmtid="{D5CDD505-2E9C-101B-9397-08002B2CF9AE}" pid="57" name="x1ye=58">
    <vt:lpwstr>ZjjV+nXagz3L68qOsMhbXr3E6BG/iHJM8mNMNXkzjgCAoQPTm+44Y2oULJ7AaA1dUJvk5jjgYDF/mN0fUprgMSbTVW0pH8jsI3vzztfevnn1XK9AeWB/XnlCRPwR6VmhCM8QTELRgEU/HkNL+z6pzWMuuujuEUDJzZ2mAeaGb15sURbJQfsV4vpBv83wx4O75Us7JdJpZj+5/bpkXMetC44HDO06dH9zcdIQfPiz4wxK0rvt5foJL8iOhzuBea+</vt:lpwstr>
  </property>
  <property fmtid="{D5CDD505-2E9C-101B-9397-08002B2CF9AE}" pid="58" name="x1ye=59">
    <vt:lpwstr>kphmCw9bQ7qCyRj9tMGQAcU4XSqpv7jrno+OMujasye3gkayB9r3G3yve1QpNA8NdATLJHHAzweC5hKyOzwIfPuMRIwlWNA2QCHKJ/9EyygN6S/1geVFn+8HcCsV3DAQfuYvdahtKRuhQqtvSQsggaLs3KkWUkwOxviM37muWcjo2M4ft+tqbgCmUVkKJhdSIoGNEME8mmrAPTPn5s//twiIouJlYjrQMUQyiG5epVtFW5pl7Y+TOOZb941QkvW</vt:lpwstr>
  </property>
  <property fmtid="{D5CDD505-2E9C-101B-9397-08002B2CF9AE}" pid="59" name="x1ye=6">
    <vt:lpwstr>Jad2IaDL/0m33uY6jaqWs4DUyMjGg6+0ejdZwbynceWPO3AOjMxsrv4roV4QaK11kad7hnHz16E3tOsqJZ/LpqmNv4b24YZFUrtrWPk6VoDuIiGT0VSMqeTNYzk2RQd9+HGiC2hpZL7C+v1AgA9F1EUwcwjfyUCdT6EuziL8NbV5YWneSGPWvHHlKcyzETtaRK8gDiULgenIrPmHNZL9Cs5xbNM6JPiH2KQRvW9Sf4YVaEMyUJWPDK5A3RsQHZg</vt:lpwstr>
  </property>
  <property fmtid="{D5CDD505-2E9C-101B-9397-08002B2CF9AE}" pid="60" name="x1ye=60">
    <vt:lpwstr>Cf88qrI2jjwRkPqwMmOs6R80o2CTmfmPxC6JeZZToWJm80pVZKqc9kjy9M7tk3GGXZ+xQYOOqd32DS7bNkmxrCEEhNaulnM1LJAifryV2WgnAQKVZGX/JFylxOn2QKe0LQ1s0Ld+Aj3XRSCnMnowHs3fVSZqPYYXBhvOhy2UU3vHonFXc4hJyOqODuW9Qs35ewglWIKbWFAJeSXDeOlh/XVbGy8DaOfT+sVPGVfFgqy6UZhN219Fk7nkKYTjB1I</vt:lpwstr>
  </property>
  <property fmtid="{D5CDD505-2E9C-101B-9397-08002B2CF9AE}" pid="61" name="x1ye=61">
    <vt:lpwstr>9Kv7oXJR8PlD3uB2Jv2ziuCxmfZ3PS1y8t7nB3Qj4BQSCdxC6Qg3XMM15D7pv59xomkJn2TzJX0ksjxiV7dSo/4BNSGVDzWFFS1bo+kYROD7gYbIzd0z+K+QapEPKJYyzBiVxPpFMXxvW7UqXSGR88hcDbNX6eg1OopOox7vw/4teUR5SFtKPyZ8zRyKED4vhlje4RrElCzkKXyBj8b8zhEztsLZFNZdMZsKr5g9ESHwVY8X270hfhGgjgVQqzq</vt:lpwstr>
  </property>
  <property fmtid="{D5CDD505-2E9C-101B-9397-08002B2CF9AE}" pid="62" name="x1ye=62">
    <vt:lpwstr>5zonAian36BEBiE75nvSxXVvjTRQhr0gslydZvAB+fTF74/QDqS3pbhEX1KL1B/mYzng8kXLbEEPVMoFa+fZbh5ct0WGRmtATJuBenpi/p9dysQ4luU0nCDG9lST/sBYEV0VYWqWo+6sLmebAT16fUvkhFMJ2INITDOdivPrLb7nelnDEhXc4yC9GytlzurWACvPP0519JkmZBne4gFCfMHloYCJ6qrKQDvzpO9jZlz6eCOdyZts3RLiBqgdYYl</vt:lpwstr>
  </property>
  <property fmtid="{D5CDD505-2E9C-101B-9397-08002B2CF9AE}" pid="63" name="x1ye=63">
    <vt:lpwstr>JrA3xaClHsW1ODJesY7RYESHHDqFj7kDC7wV4kgDbGYmLPCMZk1oSOS9R2eyaYzmMnOWbyhWW6asyx1WP0Okgg6rZlonCKKnTSMiR8rWcewUG1yZDcy6x0+IaejxDRlOITTWI3DSYHPtu0pAn3puKzYQedTCpQukvxJC3wZAoJubUSCKd9mRCMKzDRPN+wTv9vBpvcZE5T38J9D8qsKO55h8y7M5Jf/R0TymKoplLUe7dFIpWrguCxRu/7BMngi</vt:lpwstr>
  </property>
  <property fmtid="{D5CDD505-2E9C-101B-9397-08002B2CF9AE}" pid="64" name="x1ye=64">
    <vt:lpwstr>SwFrO+FSJTQ5rkXjv+x1pVTQ3aIlwedmYx6EqP//LgWWiRbn476CjUnZPiV7iRa5+USsxPbEhvnXc2Ir90WDWooWtqF8gUJ/4OUzfgamRpX3d/eNKE21Pb8R3CkeWDMLjgB3dAi/LLRLOzIH6/7F77on0sK6Tz9dXis1EKdS53RRnAcCRVeAwW90jy561omPkG4k0E7SUsxNmhPrLLf5eQE3DoF0OxE/vCIjK820XPGFiDDqX7zBkvoCPsaBzli</vt:lpwstr>
  </property>
  <property fmtid="{D5CDD505-2E9C-101B-9397-08002B2CF9AE}" pid="65" name="x1ye=65">
    <vt:lpwstr>FHpdjNmnx+1vCK99XM2+dkPwZfy2iBSXaOWb+UIvUE/1dlQ1SAjUcwE+r/WSE5ckJXnag5i40TPB6EBVWsbmbACpNuONDmPC3xnGXtb9WzMM/CUTRe1EWr6G9ug3DHh/CqV+4Cmxx7gt/jZE4K/SDdBcenk+6M5aNr47Ea+1DA1BwmloQFaakNtAKynOIipxFsA0A/TDFuYdGkQwSES2rRzh7ImAF/+QL2ZeiP5s+uBHF1k85P3m2qbH1KQrVTf</vt:lpwstr>
  </property>
  <property fmtid="{D5CDD505-2E9C-101B-9397-08002B2CF9AE}" pid="66" name="x1ye=66">
    <vt:lpwstr>p9OdZqrg9u+wkl+1nz+ysbAJyH1axf76ASYsgJNSITtczrnV+jdgr7+VHail+t+w7mprFsluwA9Bja5jpgc6Pvz+ypXcMDkm7r+N3cKYZXohBzs8Bmn4eHv4sZET7R0rICWYSBz+ZxZnCgmGL3i31Ohsqb9rddDv81XBZJFgJBFDwQC/g4S9zd2eHuMMjph31FtFR3vUx++GBLEwtmq38h8oaG/kf50AAP720O7bTDMXdt2rJZUggDu/prygwCk</vt:lpwstr>
  </property>
  <property fmtid="{D5CDD505-2E9C-101B-9397-08002B2CF9AE}" pid="67" name="x1ye=67">
    <vt:lpwstr>Q+UjBoemfb99HpDC6QkFneuDqbyn6+TTficencGgt2ICvCX7glqoHLtUXPywoO+Mk1dMkl9VNhtAaRgjDu41cTYjS7kR1EX+FjmsX9AoQZjwh56HkChYa9blaT3q/oI/ifM+k+ZYCAeF+9RymmqeiT9W6e8jl73W7jK1yNYuD10fw+S8OWCD6FyF8y6rHzZlDe3Xi1lCJwNEt6VFdtL9C2a8N2DBpbvYRVV6RxBBC1MByFAckL1UTpmzTiiHo4s</vt:lpwstr>
  </property>
  <property fmtid="{D5CDD505-2E9C-101B-9397-08002B2CF9AE}" pid="68" name="x1ye=68">
    <vt:lpwstr>NZpiFTDX21TQu4PFMM2ilNvPCt/iRpgPgjprKXE4EYVrTS2gAfqK0JJFr9XQ8MMkr9a2WtReApH57wpXb6sE/h2m+LnPup059Z0OgC7yFaQfjNt3sKoZ4et6K0EIyy/JLLkWo+ttJQjeBFh/EeOpHvz6SuhfqD1oPoYa5nCCIwEqEfB8KvYeUK96+A/a64yTaT90JOySjJ/bB/IEW0YLSk1n5dqSJuUW+C5Vb9BgltexDJp9vAOCbza4/ZXC7pa</vt:lpwstr>
  </property>
  <property fmtid="{D5CDD505-2E9C-101B-9397-08002B2CF9AE}" pid="69" name="x1ye=69">
    <vt:lpwstr>m0NNi/ThC82zBaQ56x8QmjMGA93b4AO0rRmaGKDfzkrdk70xRcP0RWehX7w017W0olIDAKPk8oiziGT4xaO+POk8UyMlqdCeq4J8GQYIhk6WUzxUBi24ZWIP0sNj4oCupjtD8iXdIElKQg5uLyr0GBK0o6SlQZ4FGuM8YE3RE2dHpVqYZV870/VFhZO63hgvMc4bDyjgVto2y5WG3HLcLAwO0xkdjq1e71RZFJsmnyYZZ24n7OA4WIEf3rg46n7</vt:lpwstr>
  </property>
  <property fmtid="{D5CDD505-2E9C-101B-9397-08002B2CF9AE}" pid="70" name="x1ye=7">
    <vt:lpwstr>ME0eMELOXjlrDPIb07xl0qMDRPB3zLOPXx8CUCELJXTMTdkG6GudhC8yEEMcQYxi1jN8DvnsF1U2U+6sB98RkManA7YzqycBcKsR0UC8e7oMBl8ufAYKxlvbS/q7YXShsSSKh9F5jiPyLOjLbQ3c1Qa4EbuizEBCR1+Y9/n10qTmv/MQqOYTrobzPqBW9apmzAj443rWEzsVf1IhZMgBvMZjR/UJb0/35bdNLC8pfpc8ayzDXfICsHizBsJQsR+</vt:lpwstr>
  </property>
  <property fmtid="{D5CDD505-2E9C-101B-9397-08002B2CF9AE}" pid="71" name="x1ye=70">
    <vt:lpwstr>OnRpmPpAwIY+tOyWJB/ib1akPOH5bOVPUlS4BQOJ/teIBV8dIzBByY/Fkff5IEcupf8XCUqY0IsQroSjiJSSuaF+gKGBUmHzwKlZzQRo3JT1nrH7g266aUusRVH5Wk2X5ahahvOTyniJtfPa3mclyr/QsttO/a0uhyw3QjD5yexCEQIQiJNsVIbtawyl1phPnuXAK8ucb2qx8o9xeobIXqUfm8f0WSOzXhGSscv5qJhr9BNa2UUctbJoz2UQBMi</vt:lpwstr>
  </property>
  <property fmtid="{D5CDD505-2E9C-101B-9397-08002B2CF9AE}" pid="72" name="x1ye=71">
    <vt:lpwstr>evIZPZUU6UrEAKMecK/njWWkmyroft8gyaHZP4lO47PNynzNN8fl+hhx05UECigcpZsBl+7bKj1Q43ZXObBG5vC4br94c5iIpcLrfI74lu8TDediTyzfme285KgdQYnHf7oTluY0TXmF5lTVl9kMdmiqJ9JNeNTyFcilFcMpRtCCcMv7DPn1aEQOqiJ+LOYF7HCa/bja0t/w/cAu4gYaEOdRyQbEGgBAJiR9uLWbMVp1jPPC3GIEAjfHSU60MX9</vt:lpwstr>
  </property>
  <property fmtid="{D5CDD505-2E9C-101B-9397-08002B2CF9AE}" pid="73" name="x1ye=72">
    <vt:lpwstr>Oyx0sgvxXRkLcn1/cNgrnnb+GeEubdPlMIqV8iqDQbkpSEnHIIZuSeu4JX1wwC3Q2HvFrg5LLOPLhmVvTWxyntDfPOsfvfc+LlgxKHpKIysWCzUoNoEZahesV1vjOX5Tw6qLOMIO52IKpSn1lJc9nlxk9GULVE5a7v76h5uIArKSw8pbmwe+TL6rZD9SAv+li4X0vRyNgADXaLdrkTCkWDx8HqCIdZaBbtpXwuQyEAO/zWQl09UD8DoFbd/ATp+</vt:lpwstr>
  </property>
  <property fmtid="{D5CDD505-2E9C-101B-9397-08002B2CF9AE}" pid="74" name="x1ye=73">
    <vt:lpwstr>1NvsXXiTs+ogfYBhQzAuvkwn2yflHM2o3Fs0ffYjC7Lz0zmwyTtOkNL24bSnebkycI9oGSuLFBHZ9dgNJU60BmSeoOQBBdcn4k2zBa9S7SDHL3RcDi106eihvrWta8BIOnMEuvuSrRkXnBWb4EGXX8Bl6v3wDaOvAdNvENbiaMgK1mbXcc0Gav74UEyLX3BE7xTI3ueJMOEuE4MSjsYDubxL8NUZ5cmYSvuGlyz8hQp2NEycdkcQUvqupTd/l0L</vt:lpwstr>
  </property>
  <property fmtid="{D5CDD505-2E9C-101B-9397-08002B2CF9AE}" pid="75" name="x1ye=74">
    <vt:lpwstr>ZkqDyg7MJfnlewrzuCIEqkCzApAW37IhZ/MbDr7LG/EH0r4thARMyNT2zqOlSJJetyJ8Is5UmTa76rH/tR8ktp0drnHAZSK66o0xFlCFC+qXIQkE2/HEyNbAtUZTTOW+oNY2Szjpqv5eg+nyH46/Hisl+LhN1B5qkVQVOwgNtNh5KEAQkJE5YmERnf+0djdyHIZqi24ZduaNNJv6v/uA2lY2fwj4jtryTASL0ccM9MsXmWHAygoCx7BZh7sjr9d</vt:lpwstr>
  </property>
  <property fmtid="{D5CDD505-2E9C-101B-9397-08002B2CF9AE}" pid="76" name="x1ye=75">
    <vt:lpwstr>u2l0Q7QLw4juNhlp4JIFCn55lfsMlRR7nfzqGKzD9szqURXKgsmnHv68BVtyh9KS8UKMcHcuVhugbIsMwui+MXA/YDEG3/nZaieN6j7SjbwJKePupwkJsRagFT8WRUrAeQDWjFhG2NVtbpT2bUu5hJXmJiI7pysBUves0g3bgtDJAm7z2xNP2kWgdkwG2Oc8EDcnQif3DGp34Gk07GOyHU9JBGKyRRAh8g/N8fWNP9rj2sPSUSCW6uOxGPT6bgg</vt:lpwstr>
  </property>
  <property fmtid="{D5CDD505-2E9C-101B-9397-08002B2CF9AE}" pid="77" name="x1ye=76">
    <vt:lpwstr>G1Phh636w3undONf+aIuxrvl0DRig8hGt/6agM57mnDWB2dxOt12rWzGUDOrkXI9Oq8q1fsbWofxfmADlQBGPIoZnZqLPIqT5ZIMtQekSyQXGX9S8EcrUSY661b8PXVcLIlcgmB/g73bsq1TKauwdxSRqiRAwRyth71pWjwP6MnTKL2+d5ld6hnaTAB/yMUR/uRB7rg0f3+TBQenc+SWfj2V2t9VgTWPm1rS1n2XrwLrDvjDKDFcppnGSRMJiXJ</vt:lpwstr>
  </property>
  <property fmtid="{D5CDD505-2E9C-101B-9397-08002B2CF9AE}" pid="78" name="x1ye=77">
    <vt:lpwstr>mcH4l2262DsY6SXO4hrNHGwikr26w72eZZpY6NsPrIX4LJuP6jl6tvpbMR8UtwIGA9UEJW72IZPX0LHqquKjSAPOobpgh4tW/Rh+iPH6CC/cTF23dmNBk/cm1vTQF1ildBxIXp8k4YsZ81YDquBcjyBmIjwfWYjOl5npn48zrJX1P3EXzRnChWvChZ/k3cNPxQkIsbQIGJLU2GKy6GILzS5FjRykPqrR9JMIVG8GbHH+Fg6arC+I2TCJHNiPhUT</vt:lpwstr>
  </property>
  <property fmtid="{D5CDD505-2E9C-101B-9397-08002B2CF9AE}" pid="79" name="x1ye=78">
    <vt:lpwstr>Om8AnsI9z89g8oABUB4EwAAA==</vt:lpwstr>
  </property>
  <property fmtid="{D5CDD505-2E9C-101B-9397-08002B2CF9AE}" pid="80" name="x1ye=8">
    <vt:lpwstr>BXmadjUeBy+9r1U2cNJk6UBIJIgy0imOeSQ7MuDnyKWADPfIKPAdLu+lALf9ABZI7huiWcFGkOE7Hkmag6Up7CjX4kJg8nl0/nZGkoYiqE47kLrIE7A6Dh4SRx3k+06InYntDPU3Zem8GRh0KEjDma2/j9XrEINjiBm+AvKTpGYVFbosCW0t7yQD9Gl86/ukISQqsLHc4YFmOS8bKVZPzuHuYYmTjFp5NrHViiZxpijVx0y1pkNnuJrCKWuJ170</vt:lpwstr>
  </property>
  <property fmtid="{D5CDD505-2E9C-101B-9397-08002B2CF9AE}" pid="81" name="x1ye=9">
    <vt:lpwstr>BjTKorvtsR3oI3tPXi1OnXEOqta5AC0jsxDwb6qNaOKkh8RdWM0VifGrpjcae8F/kltGFsiO0C/mH/y3GKS6DSmTNpWF52v3MjhivYlfCcvBPnRtwlwfH/WzHh/hYbJuFwTU0Kz3PxYKX/op1S8JCJaeEPWJ3UDAHQusuuzdis6YVKMcFD/Vblxruw3SK8CWBvTogoBUeOX154u0mnfdt2uKi9hqhB24qtj6OerJ1p/HoRyaes7zAYwYnh9OieK</vt:lpwstr>
  </property>
  <property fmtid="{D5CDD505-2E9C-101B-9397-08002B2CF9AE}" pid="82" name="MSIP_Label_a7295cc1-d279-42ac-ab4d-3b0f4fece050_Enabled">
    <vt:lpwstr>true</vt:lpwstr>
  </property>
  <property fmtid="{D5CDD505-2E9C-101B-9397-08002B2CF9AE}" pid="83" name="MSIP_Label_a7295cc1-d279-42ac-ab4d-3b0f4fece050_SetDate">
    <vt:lpwstr>2025-02-26T18:15:08Z</vt:lpwstr>
  </property>
  <property fmtid="{D5CDD505-2E9C-101B-9397-08002B2CF9AE}" pid="84" name="MSIP_Label_a7295cc1-d279-42ac-ab4d-3b0f4fece050_Method">
    <vt:lpwstr>Standard</vt:lpwstr>
  </property>
  <property fmtid="{D5CDD505-2E9C-101B-9397-08002B2CF9AE}" pid="85" name="MSIP_Label_a7295cc1-d279-42ac-ab4d-3b0f4fece050_Name">
    <vt:lpwstr>FUJITSU-RESTRICTED​</vt:lpwstr>
  </property>
  <property fmtid="{D5CDD505-2E9C-101B-9397-08002B2CF9AE}" pid="86" name="MSIP_Label_a7295cc1-d279-42ac-ab4d-3b0f4fece050_SiteId">
    <vt:lpwstr>a19f121d-81e1-4858-a9d8-736e267fd4c7</vt:lpwstr>
  </property>
  <property fmtid="{D5CDD505-2E9C-101B-9397-08002B2CF9AE}" pid="87" name="MSIP_Label_a7295cc1-d279-42ac-ab4d-3b0f4fece050_ActionId">
    <vt:lpwstr>c73e3152-59ba-417b-bd4c-50a7e31db59a</vt:lpwstr>
  </property>
  <property fmtid="{D5CDD505-2E9C-101B-9397-08002B2CF9AE}" pid="88" name="MSIP_Label_a7295cc1-d279-42ac-ab4d-3b0f4fece050_ContentBits">
    <vt:lpwstr>0</vt:lpwstr>
  </property>
</Properties>
</file>